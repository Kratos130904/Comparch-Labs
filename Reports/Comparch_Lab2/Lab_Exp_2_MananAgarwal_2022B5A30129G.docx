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p w:rsidR="00B75843" w:rsidRPr="00BC4D3A" w:rsidRDefault="00BA1A0F" w:rsidP="00D50170">
      <w:pPr>
        <w:jc w:val="center"/>
        <w:rPr>
          <w:b/>
          <w:sz w:val="36"/>
        </w:rPr>
      </w:pPr>
      <w:r>
        <w:rPr>
          <w:b/>
          <w:sz w:val="36"/>
        </w:rPr>
        <w:t>Lab</w:t>
      </w:r>
      <w:r w:rsidR="00D50170" w:rsidRPr="00BC4D3A">
        <w:rPr>
          <w:b/>
          <w:sz w:val="36"/>
        </w:rPr>
        <w:t xml:space="preserve"> </w:t>
      </w:r>
      <w:r w:rsidR="003F0EB9">
        <w:rPr>
          <w:b/>
          <w:sz w:val="36"/>
        </w:rPr>
        <w:t>2</w:t>
      </w:r>
      <w:r w:rsidR="00D50170" w:rsidRPr="00BC4D3A">
        <w:rPr>
          <w:b/>
          <w:sz w:val="36"/>
        </w:rPr>
        <w:t xml:space="preserve">: Implementation of </w:t>
      </w:r>
      <w:r w:rsidR="00281C2F">
        <w:rPr>
          <w:b/>
          <w:sz w:val="36"/>
        </w:rPr>
        <w:t>Register File</w:t>
      </w:r>
      <w:r w:rsidR="00D721AE">
        <w:rPr>
          <w:b/>
          <w:sz w:val="36"/>
        </w:rPr>
        <w:t xml:space="preserve"> and Partial Datapath</w:t>
      </w:r>
    </w:p>
    <w:p w:rsidR="00D50170" w:rsidRPr="00BC4D3A" w:rsidRDefault="00D50170" w:rsidP="00D50170">
      <w:pPr>
        <w:pStyle w:val="Default"/>
        <w:jc w:val="both"/>
      </w:pPr>
    </w:p>
    <w:p w:rsidR="00386570" w:rsidRDefault="00281C2F" w:rsidP="00CB6846">
      <w:pPr>
        <w:pStyle w:val="Default"/>
        <w:jc w:val="both"/>
      </w:pPr>
      <w:r>
        <w:t xml:space="preserve">A register file is one of the important components of the MIPS data path. It can read two registers and write </w:t>
      </w:r>
      <w:r w:rsidR="005040A3">
        <w:t>into</w:t>
      </w:r>
      <w:r>
        <w:t xml:space="preserve"> one register.</w:t>
      </w:r>
      <w:r w:rsidR="00805BAC">
        <w:t xml:space="preserve"> The MIPS register file contains </w:t>
      </w:r>
      <w:r w:rsidR="005040A3">
        <w:t xml:space="preserve">a </w:t>
      </w:r>
      <w:r w:rsidR="00805BAC">
        <w:t xml:space="preserve">total of 32 32-bit registers. Hence 5-bits are used to specify the register numbers that are to be read or written. </w:t>
      </w:r>
    </w:p>
    <w:p w:rsidR="00386570" w:rsidRDefault="00386570" w:rsidP="008A2967">
      <w:pPr>
        <w:pStyle w:val="Default"/>
        <w:tabs>
          <w:tab w:val="left" w:pos="2948"/>
        </w:tabs>
        <w:jc w:val="both"/>
      </w:pPr>
    </w:p>
    <w:p w:rsidR="00386570" w:rsidRDefault="00386570" w:rsidP="00CB6846">
      <w:pPr>
        <w:pStyle w:val="Default"/>
        <w:jc w:val="both"/>
      </w:pPr>
      <w:r w:rsidRPr="00386570">
        <w:rPr>
          <w:b/>
        </w:rPr>
        <w:t>Register Read:</w:t>
      </w:r>
      <w:r>
        <w:t xml:space="preserve"> </w:t>
      </w:r>
      <w:r w:rsidR="005040A3">
        <w:t>The register</w:t>
      </w:r>
      <w:r w:rsidR="00805BAC">
        <w:t xml:space="preserve"> file always outputs the contents of the register corresponding to read register numbers specified. </w:t>
      </w:r>
      <w:r w:rsidR="00805BAC" w:rsidRPr="00144A0E">
        <w:rPr>
          <w:b/>
        </w:rPr>
        <w:t>Reading</w:t>
      </w:r>
      <w:r w:rsidR="00261715">
        <w:rPr>
          <w:b/>
        </w:rPr>
        <w:t xml:space="preserve"> a register</w:t>
      </w:r>
      <w:r w:rsidR="00805BAC" w:rsidRPr="00144A0E">
        <w:rPr>
          <w:b/>
        </w:rPr>
        <w:t xml:space="preserve"> is not dependent on any other signals.</w:t>
      </w:r>
      <w:r w:rsidR="00805BAC">
        <w:t xml:space="preserve"> </w:t>
      </w:r>
    </w:p>
    <w:p w:rsidR="00D50170" w:rsidRPr="00BC4D3A" w:rsidRDefault="00386570" w:rsidP="00CB6846">
      <w:pPr>
        <w:pStyle w:val="Default"/>
        <w:jc w:val="both"/>
      </w:pPr>
      <w:r w:rsidRPr="00386570">
        <w:rPr>
          <w:b/>
        </w:rPr>
        <w:t>Register Write:</w:t>
      </w:r>
      <w:r>
        <w:t xml:space="preserve"> </w:t>
      </w:r>
      <w:r w:rsidR="00EA3D99">
        <w:t xml:space="preserve">Register writes are controlled by a control signal </w:t>
      </w:r>
      <w:proofErr w:type="spellStart"/>
      <w:r w:rsidR="00EA3D99" w:rsidRPr="00144A0E">
        <w:rPr>
          <w:b/>
        </w:rPr>
        <w:t>RegWrite</w:t>
      </w:r>
      <w:proofErr w:type="spellEnd"/>
      <w:r w:rsidR="003E44EC">
        <w:t>.</w:t>
      </w:r>
      <w:r w:rsidR="00EA3D99">
        <w:t xml:space="preserve"> </w:t>
      </w:r>
      <w:r w:rsidR="0070737C">
        <w:t xml:space="preserve"> Additionally</w:t>
      </w:r>
      <w:r w:rsidR="005040A3">
        <w:t>,</w:t>
      </w:r>
      <w:r w:rsidR="0070737C">
        <w:t xml:space="preserve"> the regis</w:t>
      </w:r>
      <w:r w:rsidR="00CB6846">
        <w:t xml:space="preserve">ter file has a </w:t>
      </w:r>
      <w:r w:rsidR="00CB6846" w:rsidRPr="00144A0E">
        <w:rPr>
          <w:b/>
        </w:rPr>
        <w:t>clock signal</w:t>
      </w:r>
      <w:r w:rsidR="00CB6846">
        <w:t xml:space="preserve">. The write should happen if </w:t>
      </w:r>
      <w:r w:rsidR="005040A3">
        <w:t xml:space="preserve">the </w:t>
      </w:r>
      <w:proofErr w:type="spellStart"/>
      <w:r w:rsidR="00CB6846" w:rsidRPr="00144A0E">
        <w:rPr>
          <w:b/>
        </w:rPr>
        <w:t>RegWrite</w:t>
      </w:r>
      <w:proofErr w:type="spellEnd"/>
      <w:r w:rsidR="00CB6846" w:rsidRPr="00144A0E">
        <w:rPr>
          <w:b/>
        </w:rPr>
        <w:t xml:space="preserve"> signal is made 1 and if there is </w:t>
      </w:r>
      <w:r w:rsidR="005040A3">
        <w:rPr>
          <w:b/>
        </w:rPr>
        <w:t xml:space="preserve">a </w:t>
      </w:r>
      <w:r w:rsidR="00CB6846" w:rsidRPr="00144A0E">
        <w:rPr>
          <w:b/>
        </w:rPr>
        <w:t xml:space="preserve">positive edge of </w:t>
      </w:r>
      <w:r w:rsidR="005040A3">
        <w:rPr>
          <w:b/>
        </w:rPr>
        <w:t xml:space="preserve">the </w:t>
      </w:r>
      <w:r w:rsidR="00CB6846" w:rsidRPr="00144A0E">
        <w:rPr>
          <w:b/>
        </w:rPr>
        <w:t>clock</w:t>
      </w:r>
      <w:r w:rsidR="00CB6846">
        <w:t xml:space="preserve">. </w:t>
      </w:r>
    </w:p>
    <w:p w:rsidR="00CB6846" w:rsidRDefault="00CB6846" w:rsidP="00D50170">
      <w:pPr>
        <w:pStyle w:val="Default"/>
        <w:jc w:val="both"/>
      </w:pPr>
    </w:p>
    <w:p w:rsidR="007E69D0" w:rsidRDefault="00805BAC" w:rsidP="00D50170">
      <w:pPr>
        <w:pStyle w:val="Default"/>
        <w:jc w:val="both"/>
      </w:pPr>
      <w:r w:rsidRPr="00805BAC">
        <w:rPr>
          <w:noProof/>
          <w:lang w:val="en-IN" w:eastAsia="en-IN"/>
        </w:rPr>
        <mc:AlternateContent>
          <mc:Choice Requires="wps">
            <w:drawing>
              <wp:anchor distT="0" distB="0" distL="114300" distR="114300" simplePos="0" relativeHeight="251715584" behindDoc="0" locked="0" layoutInCell="1" allowOverlap="1" wp14:anchorId="5A55DE63" wp14:editId="2B416BFC">
                <wp:simplePos x="0" y="0"/>
                <wp:positionH relativeFrom="column">
                  <wp:posOffset>4428490</wp:posOffset>
                </wp:positionH>
                <wp:positionV relativeFrom="paragraph">
                  <wp:posOffset>1680210</wp:posOffset>
                </wp:positionV>
                <wp:extent cx="443865" cy="400050"/>
                <wp:effectExtent l="0" t="0" r="0" b="0"/>
                <wp:wrapNone/>
                <wp:docPr id="52" name="Rectangle 51"/>
                <wp:cNvGraphicFramePr/>
                <a:graphic xmlns:a="http://schemas.openxmlformats.org/drawingml/2006/main">
                  <a:graphicData uri="http://schemas.microsoft.com/office/word/2010/wordprocessingShape">
                    <wps:wsp>
                      <wps:cNvSpPr/>
                      <wps:spPr>
                        <a:xfrm>
                          <a:off x="0" y="0"/>
                          <a:ext cx="443865" cy="400050"/>
                        </a:xfrm>
                        <a:prstGeom prst="rect">
                          <a:avLst/>
                        </a:prstGeom>
                      </wps:spPr>
                      <wps:txbx>
                        <w:txbxContent>
                          <w:p w:rsidR="00C705DB" w:rsidRDefault="00C705DB" w:rsidP="00805BAC">
                            <w:pPr>
                              <w:pStyle w:val="NormalWeb"/>
                              <w:spacing w:before="0" w:beforeAutospacing="0" w:after="0" w:afterAutospacing="0"/>
                            </w:pPr>
                            <w:r>
                              <w:rPr>
                                <w:rFonts w:asciiTheme="minorHAnsi" w:hAnsi="Calibri" w:cstheme="minorBidi"/>
                                <w:b/>
                                <w:bCs/>
                                <w:color w:val="000000" w:themeColor="text1"/>
                                <w:kern w:val="24"/>
                                <w:sz w:val="40"/>
                                <w:szCs w:val="40"/>
                              </w:rPr>
                              <w:t>32</w:t>
                            </w:r>
                          </w:p>
                        </w:txbxContent>
                      </wps:txbx>
                      <wps:bodyPr wrap="none">
                        <a:spAutoFit/>
                      </wps:bodyPr>
                    </wps:wsp>
                  </a:graphicData>
                </a:graphic>
              </wp:anchor>
            </w:drawing>
          </mc:Choice>
          <mc:Fallback>
            <w:pict>
              <v:rect id="Rectangle 51" o:spid="_x0000_s1026" style="position:absolute;left:0;text-align:left;margin-left:348.7pt;margin-top:132.3pt;width:34.95pt;height:31.5pt;z-index:25171558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" filled="f" stroked="f">
                <v:textbox style="mso-fit-shape-to-text:t">
                  <w:txbxContent>
                    <w:p w:rsidR="00805BAC" w:rsidRDefault="00805BAC" w:rsidP="00805BAC">
                      <w:pPr>
                        <w:pStyle w:val="NormalWeb"/>
                        <w:spacing w:before="0" w:beforeAutospacing="0" w:after="0" w:afterAutospacing="0"/>
                      </w:pPr>
                      <w:r>
                        <w:rPr>
                          <w:rFonts w:asciiTheme="minorHAnsi" w:hAnsi="Calibri" w:cstheme="minorBidi"/>
                          <w:b/>
                          <w:bCs/>
                          <w:color w:val="000000" w:themeColor="text1"/>
                          <w:kern w:val="24"/>
                          <w:sz w:val="40"/>
                          <w:szCs w:val="40"/>
                        </w:rPr>
                        <w:t>32</w:t>
                      </w:r>
                    </w:p>
                  </w:txbxContent>
                </v:textbox>
              </v:rect>
            </w:pict>
          </mc:Fallback>
        </mc:AlternateContent>
      </w:r>
      <w:r w:rsidRPr="00805BAC">
        <w:rPr>
          <w:noProof/>
          <w:lang w:val="en-IN" w:eastAsia="en-IN"/>
        </w:rPr>
        <mc:AlternateContent>
          <mc:Choice Requires="wps">
            <w:drawing>
              <wp:anchor distT="0" distB="0" distL="114300" distR="114300" simplePos="0" relativeHeight="251714560" behindDoc="0" locked="0" layoutInCell="1" allowOverlap="1" wp14:anchorId="07D86B3B" wp14:editId="14967141">
                <wp:simplePos x="0" y="0"/>
                <wp:positionH relativeFrom="column">
                  <wp:posOffset>4423410</wp:posOffset>
                </wp:positionH>
                <wp:positionV relativeFrom="paragraph">
                  <wp:posOffset>470535</wp:posOffset>
                </wp:positionV>
                <wp:extent cx="443865" cy="400050"/>
                <wp:effectExtent l="0" t="0" r="0" b="0"/>
                <wp:wrapNone/>
                <wp:docPr id="51" name="Rectangle 50"/>
                <wp:cNvGraphicFramePr/>
                <a:graphic xmlns:a="http://schemas.openxmlformats.org/drawingml/2006/main">
                  <a:graphicData uri="http://schemas.microsoft.com/office/word/2010/wordprocessingShape">
                    <wps:wsp>
                      <wps:cNvSpPr/>
                      <wps:spPr>
                        <a:xfrm>
                          <a:off x="0" y="0"/>
                          <a:ext cx="443865" cy="400050"/>
                        </a:xfrm>
                        <a:prstGeom prst="rect">
                          <a:avLst/>
                        </a:prstGeom>
                      </wps:spPr>
                      <wps:txbx>
                        <w:txbxContent>
                          <w:p w:rsidR="00C705DB" w:rsidRDefault="00C705DB" w:rsidP="00805BAC">
                            <w:pPr>
                              <w:pStyle w:val="NormalWeb"/>
                              <w:spacing w:before="0" w:beforeAutospacing="0" w:after="0" w:afterAutospacing="0"/>
                            </w:pPr>
                            <w:r>
                              <w:rPr>
                                <w:rFonts w:asciiTheme="minorHAnsi" w:hAnsi="Calibri" w:cstheme="minorBidi"/>
                                <w:b/>
                                <w:bCs/>
                                <w:color w:val="000000" w:themeColor="text1"/>
                                <w:kern w:val="24"/>
                                <w:sz w:val="40"/>
                                <w:szCs w:val="40"/>
                              </w:rPr>
                              <w:t>32</w:t>
                            </w:r>
                          </w:p>
                        </w:txbxContent>
                      </wps:txbx>
                      <wps:bodyPr wrap="none">
                        <a:spAutoFit/>
                      </wps:bodyPr>
                    </wps:wsp>
                  </a:graphicData>
                </a:graphic>
              </wp:anchor>
            </w:drawing>
          </mc:Choice>
          <mc:Fallback>
            <w:pict>
              <v:rect id="Rectangle 50" o:spid="_x0000_s1027" style="position:absolute;left:0;text-align:left;margin-left:348.3pt;margin-top:37.05pt;width:34.95pt;height:31.5pt;z-index:25171456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" filled="f" stroked="f">
                <v:textbox style="mso-fit-shape-to-text:t">
                  <w:txbxContent>
                    <w:p w:rsidR="00805BAC" w:rsidRDefault="00805BAC" w:rsidP="00805BAC">
                      <w:pPr>
                        <w:pStyle w:val="NormalWeb"/>
                        <w:spacing w:before="0" w:beforeAutospacing="0" w:after="0" w:afterAutospacing="0"/>
                      </w:pPr>
                      <w:r>
                        <w:rPr>
                          <w:rFonts w:asciiTheme="minorHAnsi" w:hAnsi="Calibri" w:cstheme="minorBidi"/>
                          <w:b/>
                          <w:bCs/>
                          <w:color w:val="000000" w:themeColor="text1"/>
                          <w:kern w:val="24"/>
                          <w:sz w:val="40"/>
                          <w:szCs w:val="40"/>
                        </w:rPr>
                        <w:t>32</w:t>
                      </w:r>
                    </w:p>
                  </w:txbxContent>
                </v:textbox>
              </v:rect>
            </w:pict>
          </mc:Fallback>
        </mc:AlternateContent>
      </w:r>
      <w:r w:rsidRPr="00805BAC">
        <w:rPr>
          <w:noProof/>
          <w:lang w:val="en-IN" w:eastAsia="en-IN"/>
        </w:rPr>
        <mc:AlternateContent>
          <mc:Choice Requires="wps">
            <w:drawing>
              <wp:anchor distT="0" distB="0" distL="114300" distR="114300" simplePos="0" relativeHeight="251713536" behindDoc="0" locked="0" layoutInCell="1" allowOverlap="1" wp14:anchorId="6A8394A4" wp14:editId="54EA4319">
                <wp:simplePos x="0" y="0"/>
                <wp:positionH relativeFrom="column">
                  <wp:posOffset>727710</wp:posOffset>
                </wp:positionH>
                <wp:positionV relativeFrom="paragraph">
                  <wp:posOffset>2337435</wp:posOffset>
                </wp:positionV>
                <wp:extent cx="443865" cy="400050"/>
                <wp:effectExtent l="0" t="0" r="0" b="0"/>
                <wp:wrapNone/>
                <wp:docPr id="50" name="Rectangle 49"/>
                <wp:cNvGraphicFramePr/>
                <a:graphic xmlns:a="http://schemas.openxmlformats.org/drawingml/2006/main">
                  <a:graphicData uri="http://schemas.microsoft.com/office/word/2010/wordprocessingShape">
                    <wps:wsp>
                      <wps:cNvSpPr/>
                      <wps:spPr>
                        <a:xfrm>
                          <a:off x="0" y="0"/>
                          <a:ext cx="443865" cy="400050"/>
                        </a:xfrm>
                        <a:prstGeom prst="rect">
                          <a:avLst/>
                        </a:prstGeom>
                      </wps:spPr>
                      <wps:txbx>
                        <w:txbxContent>
                          <w:p w:rsidR="00C705DB" w:rsidRDefault="00C705DB" w:rsidP="00805BAC">
                            <w:pPr>
                              <w:pStyle w:val="NormalWeb"/>
                              <w:spacing w:before="0" w:beforeAutospacing="0" w:after="0" w:afterAutospacing="0"/>
                            </w:pPr>
                            <w:r>
                              <w:rPr>
                                <w:rFonts w:asciiTheme="minorHAnsi" w:hAnsi="Calibri" w:cstheme="minorBidi"/>
                                <w:b/>
                                <w:bCs/>
                                <w:color w:val="000000" w:themeColor="text1"/>
                                <w:kern w:val="24"/>
                                <w:sz w:val="40"/>
                                <w:szCs w:val="40"/>
                              </w:rPr>
                              <w:t>32</w:t>
                            </w:r>
                          </w:p>
                        </w:txbxContent>
                      </wps:txbx>
                      <wps:bodyPr wrap="none">
                        <a:spAutoFit/>
                      </wps:bodyPr>
                    </wps:wsp>
                  </a:graphicData>
                </a:graphic>
              </wp:anchor>
            </w:drawing>
          </mc:Choice>
          <mc:Fallback>
            <w:pict>
              <v:rect id="Rectangle 49" o:spid="_x0000_s1028" style="position:absolute;left:0;text-align:left;margin-left:57.3pt;margin-top:184.05pt;width:34.95pt;height:31.5pt;z-index:25171353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" filled="f" stroked="f">
                <v:textbox style="mso-fit-shape-to-text:t">
                  <w:txbxContent>
                    <w:p w:rsidR="00805BAC" w:rsidRDefault="00805BAC" w:rsidP="00805BAC">
                      <w:pPr>
                        <w:pStyle w:val="NormalWeb"/>
                        <w:spacing w:before="0" w:beforeAutospacing="0" w:after="0" w:afterAutospacing="0"/>
                      </w:pPr>
                      <w:r>
                        <w:rPr>
                          <w:rFonts w:asciiTheme="minorHAnsi" w:hAnsi="Calibri" w:cstheme="minorBidi"/>
                          <w:b/>
                          <w:bCs/>
                          <w:color w:val="000000" w:themeColor="text1"/>
                          <w:kern w:val="24"/>
                          <w:sz w:val="40"/>
                          <w:szCs w:val="40"/>
                        </w:rPr>
                        <w:t>32</w:t>
                      </w:r>
                    </w:p>
                  </w:txbxContent>
                </v:textbox>
              </v:rect>
            </w:pict>
          </mc:Fallback>
        </mc:AlternateContent>
      </w:r>
      <w:r w:rsidRPr="00805BAC">
        <w:rPr>
          <w:noProof/>
          <w:lang w:val="en-IN" w:eastAsia="en-IN"/>
        </w:rPr>
        <mc:AlternateContent>
          <mc:Choice Requires="wps">
            <w:drawing>
              <wp:anchor distT="0" distB="0" distL="114300" distR="114300" simplePos="0" relativeHeight="251712512" behindDoc="0" locked="0" layoutInCell="1" allowOverlap="1" wp14:anchorId="3A1D0906" wp14:editId="06EFF716">
                <wp:simplePos x="0" y="0"/>
                <wp:positionH relativeFrom="column">
                  <wp:posOffset>727710</wp:posOffset>
                </wp:positionH>
                <wp:positionV relativeFrom="paragraph">
                  <wp:posOffset>1680210</wp:posOffset>
                </wp:positionV>
                <wp:extent cx="314325" cy="400050"/>
                <wp:effectExtent l="0" t="0" r="0" b="0"/>
                <wp:wrapNone/>
                <wp:docPr id="49" name="Rectangle 48"/>
                <wp:cNvGraphicFramePr/>
                <a:graphic xmlns:a="http://schemas.openxmlformats.org/drawingml/2006/main">
                  <a:graphicData uri="http://schemas.microsoft.com/office/word/2010/wordprocessingShape">
                    <wps:wsp>
                      <wps:cNvSpPr/>
                      <wps:spPr>
                        <a:xfrm>
                          <a:off x="0" y="0"/>
                          <a:ext cx="314325" cy="400050"/>
                        </a:xfrm>
                        <a:prstGeom prst="rect">
                          <a:avLst/>
                        </a:prstGeom>
                      </wps:spPr>
                      <wps:txbx>
                        <w:txbxContent>
                          <w:p w:rsidR="00C705DB" w:rsidRDefault="00C705DB" w:rsidP="00805BAC">
                            <w:pPr>
                              <w:pStyle w:val="NormalWeb"/>
                              <w:spacing w:before="0" w:beforeAutospacing="0" w:after="0" w:afterAutospacing="0"/>
                            </w:pPr>
                            <w:r>
                              <w:rPr>
                                <w:rFonts w:asciiTheme="minorHAnsi" w:hAnsi="Calibri" w:cstheme="minorBidi"/>
                                <w:b/>
                                <w:bCs/>
                                <w:color w:val="000000" w:themeColor="text1"/>
                                <w:kern w:val="24"/>
                                <w:sz w:val="40"/>
                                <w:szCs w:val="40"/>
                              </w:rPr>
                              <w:t>5</w:t>
                            </w:r>
                          </w:p>
                        </w:txbxContent>
                      </wps:txbx>
                      <wps:bodyPr wrap="none">
                        <a:spAutoFit/>
                      </wps:bodyPr>
                    </wps:wsp>
                  </a:graphicData>
                </a:graphic>
              </wp:anchor>
            </w:drawing>
          </mc:Choice>
          <mc:Fallback>
            <w:pict>
              <v:rect id="Rectangle 48" o:spid="_x0000_s1029" style="position:absolute;left:0;text-align:left;margin-left:57.3pt;margin-top:132.3pt;width:24.75pt;height:31.5pt;z-index:25171251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" filled="f" stroked="f">
                <v:textbox style="mso-fit-shape-to-text:t">
                  <w:txbxContent>
                    <w:p w:rsidR="00805BAC" w:rsidRDefault="00805BAC" w:rsidP="00805BAC">
                      <w:pPr>
                        <w:pStyle w:val="NormalWeb"/>
                        <w:spacing w:before="0" w:beforeAutospacing="0" w:after="0" w:afterAutospacing="0"/>
                      </w:pPr>
                      <w:r>
                        <w:rPr>
                          <w:rFonts w:asciiTheme="minorHAnsi" w:hAnsi="Calibri" w:cstheme="minorBidi"/>
                          <w:b/>
                          <w:bCs/>
                          <w:color w:val="000000" w:themeColor="text1"/>
                          <w:kern w:val="24"/>
                          <w:sz w:val="40"/>
                          <w:szCs w:val="40"/>
                        </w:rPr>
                        <w:t>5</w:t>
                      </w:r>
                    </w:p>
                  </w:txbxContent>
                </v:textbox>
              </v:rect>
            </w:pict>
          </mc:Fallback>
        </mc:AlternateContent>
      </w:r>
      <w:r w:rsidRPr="00805BAC">
        <w:rPr>
          <w:noProof/>
          <w:lang w:val="en-IN" w:eastAsia="en-IN"/>
        </w:rPr>
        <mc:AlternateContent>
          <mc:Choice Requires="wps">
            <w:drawing>
              <wp:anchor distT="0" distB="0" distL="114300" distR="114300" simplePos="0" relativeHeight="251711488" behindDoc="0" locked="0" layoutInCell="1" allowOverlap="1" wp14:anchorId="3EE6BA8B" wp14:editId="348F3F23">
                <wp:simplePos x="0" y="0"/>
                <wp:positionH relativeFrom="column">
                  <wp:posOffset>722630</wp:posOffset>
                </wp:positionH>
                <wp:positionV relativeFrom="paragraph">
                  <wp:posOffset>742950</wp:posOffset>
                </wp:positionV>
                <wp:extent cx="314325" cy="400050"/>
                <wp:effectExtent l="0" t="0" r="0" b="0"/>
                <wp:wrapNone/>
                <wp:docPr id="48" name="Rectangle 47"/>
                <wp:cNvGraphicFramePr/>
                <a:graphic xmlns:a="http://schemas.openxmlformats.org/drawingml/2006/main">
                  <a:graphicData uri="http://schemas.microsoft.com/office/word/2010/wordprocessingShape">
                    <wps:wsp>
                      <wps:cNvSpPr/>
                      <wps:spPr>
                        <a:xfrm>
                          <a:off x="0" y="0"/>
                          <a:ext cx="314325" cy="400050"/>
                        </a:xfrm>
                        <a:prstGeom prst="rect">
                          <a:avLst/>
                        </a:prstGeom>
                      </wps:spPr>
                      <wps:txbx>
                        <w:txbxContent>
                          <w:p w:rsidR="00C705DB" w:rsidRDefault="00C705DB" w:rsidP="00805BAC">
                            <w:pPr>
                              <w:pStyle w:val="NormalWeb"/>
                              <w:spacing w:before="0" w:beforeAutospacing="0" w:after="0" w:afterAutospacing="0"/>
                            </w:pPr>
                            <w:r>
                              <w:rPr>
                                <w:rFonts w:asciiTheme="minorHAnsi" w:hAnsi="Calibri" w:cstheme="minorBidi"/>
                                <w:b/>
                                <w:bCs/>
                                <w:color w:val="000000" w:themeColor="text1"/>
                                <w:kern w:val="24"/>
                                <w:sz w:val="40"/>
                                <w:szCs w:val="40"/>
                              </w:rPr>
                              <w:t>5</w:t>
                            </w:r>
                          </w:p>
                        </w:txbxContent>
                      </wps:txbx>
                      <wps:bodyPr wrap="none">
                        <a:spAutoFit/>
                      </wps:bodyPr>
                    </wps:wsp>
                  </a:graphicData>
                </a:graphic>
              </wp:anchor>
            </w:drawing>
          </mc:Choice>
          <mc:Fallback>
            <w:pict>
              <v:rect id="Rectangle 47" o:spid="_x0000_s1030" style="position:absolute;left:0;text-align:left;margin-left:56.9pt;margin-top:58.5pt;width:24.75pt;height:31.5pt;z-index:25171148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" filled="f" stroked="f">
                <v:textbox style="mso-fit-shape-to-text:t">
                  <w:txbxContent>
                    <w:p w:rsidR="00805BAC" w:rsidRDefault="00805BAC" w:rsidP="00805BAC">
                      <w:pPr>
                        <w:pStyle w:val="NormalWeb"/>
                        <w:spacing w:before="0" w:beforeAutospacing="0" w:after="0" w:afterAutospacing="0"/>
                      </w:pPr>
                      <w:r>
                        <w:rPr>
                          <w:rFonts w:asciiTheme="minorHAnsi" w:hAnsi="Calibri" w:cstheme="minorBidi"/>
                          <w:b/>
                          <w:bCs/>
                          <w:color w:val="000000" w:themeColor="text1"/>
                          <w:kern w:val="24"/>
                          <w:sz w:val="40"/>
                          <w:szCs w:val="40"/>
                        </w:rPr>
                        <w:t>5</w:t>
                      </w:r>
                    </w:p>
                  </w:txbxContent>
                </v:textbox>
              </v:rect>
            </w:pict>
          </mc:Fallback>
        </mc:AlternateContent>
      </w:r>
      <w:r w:rsidRPr="00805BAC">
        <w:rPr>
          <w:noProof/>
          <w:lang w:val="en-IN" w:eastAsia="en-IN"/>
        </w:rPr>
        <mc:AlternateContent>
          <mc:Choice Requires="wps">
            <w:drawing>
              <wp:anchor distT="0" distB="0" distL="114300" distR="114300" simplePos="0" relativeHeight="251710464" behindDoc="0" locked="0" layoutInCell="1" allowOverlap="1" wp14:anchorId="7675F6FB" wp14:editId="2690F026">
                <wp:simplePos x="0" y="0"/>
                <wp:positionH relativeFrom="column">
                  <wp:posOffset>704215</wp:posOffset>
                </wp:positionH>
                <wp:positionV relativeFrom="paragraph">
                  <wp:posOffset>19685</wp:posOffset>
                </wp:positionV>
                <wp:extent cx="314325" cy="400050"/>
                <wp:effectExtent l="0" t="0" r="0" b="0"/>
                <wp:wrapNone/>
                <wp:docPr id="1032" name="Rectangle 1031"/>
                <wp:cNvGraphicFramePr/>
                <a:graphic xmlns:a="http://schemas.openxmlformats.org/drawingml/2006/main">
                  <a:graphicData uri="http://schemas.microsoft.com/office/word/2010/wordprocessingShape">
                    <wps:wsp>
                      <wps:cNvSpPr/>
                      <wps:spPr>
                        <a:xfrm>
                          <a:off x="0" y="0"/>
                          <a:ext cx="314325" cy="400050"/>
                        </a:xfrm>
                        <a:prstGeom prst="rect">
                          <a:avLst/>
                        </a:prstGeom>
                      </wps:spPr>
                      <wps:txbx>
                        <w:txbxContent>
                          <w:p w:rsidR="00C705DB" w:rsidRDefault="00C705DB" w:rsidP="00805BAC">
                            <w:pPr>
                              <w:pStyle w:val="NormalWeb"/>
                              <w:spacing w:before="0" w:beforeAutospacing="0" w:after="0" w:afterAutospacing="0"/>
                            </w:pPr>
                            <w:r>
                              <w:rPr>
                                <w:rFonts w:asciiTheme="minorHAnsi" w:hAnsi="Calibri" w:cstheme="minorBidi"/>
                                <w:b/>
                                <w:bCs/>
                                <w:color w:val="000000" w:themeColor="text1"/>
                                <w:kern w:val="24"/>
                                <w:sz w:val="40"/>
                                <w:szCs w:val="40"/>
                              </w:rPr>
                              <w:t>5</w:t>
                            </w:r>
                          </w:p>
                        </w:txbxContent>
                      </wps:txbx>
                      <wps:bodyPr wrap="none">
                        <a:spAutoFit/>
                      </wps:bodyPr>
                    </wps:wsp>
                  </a:graphicData>
                </a:graphic>
              </wp:anchor>
            </w:drawing>
          </mc:Choice>
          <mc:Fallback>
            <w:pict>
              <v:rect id="Rectangle 1031" o:spid="_x0000_s1031" style="position:absolute;left:0;text-align:left;margin-left:55.45pt;margin-top:1.55pt;width:24.75pt;height:31.5pt;z-index:2517104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" filled="f" stroked="f">
                <v:textbox style="mso-fit-shape-to-text:t">
                  <w:txbxContent>
                    <w:p w:rsidR="00805BAC" w:rsidRDefault="00805BAC" w:rsidP="00805BAC">
                      <w:pPr>
                        <w:pStyle w:val="NormalWeb"/>
                        <w:spacing w:before="0" w:beforeAutospacing="0" w:after="0" w:afterAutospacing="0"/>
                      </w:pPr>
                      <w:r>
                        <w:rPr>
                          <w:rFonts w:asciiTheme="minorHAnsi" w:hAnsi="Calibri" w:cstheme="minorBidi"/>
                          <w:b/>
                          <w:bCs/>
                          <w:color w:val="000000" w:themeColor="text1"/>
                          <w:kern w:val="24"/>
                          <w:sz w:val="40"/>
                          <w:szCs w:val="40"/>
                        </w:rPr>
                        <w:t>5</w:t>
                      </w:r>
                    </w:p>
                  </w:txbxContent>
                </v:textbox>
              </v:rect>
            </w:pict>
          </mc:Fallback>
        </mc:AlternateContent>
      </w:r>
      <w:r w:rsidRPr="00805BAC">
        <w:rPr>
          <w:noProof/>
          <w:lang w:val="en-IN" w:eastAsia="en-IN"/>
        </w:rPr>
        <mc:AlternateContent>
          <mc:Choice Requires="wps">
            <w:drawing>
              <wp:anchor distT="0" distB="0" distL="114300" distR="114300" simplePos="0" relativeHeight="251709440" behindDoc="0" locked="0" layoutInCell="1" allowOverlap="1" wp14:anchorId="2159AA1D" wp14:editId="07DFD8E1">
                <wp:simplePos x="0" y="0"/>
                <wp:positionH relativeFrom="column">
                  <wp:posOffset>4428490</wp:posOffset>
                </wp:positionH>
                <wp:positionV relativeFrom="paragraph">
                  <wp:posOffset>2013585</wp:posOffset>
                </wp:positionV>
                <wp:extent cx="266065" cy="247650"/>
                <wp:effectExtent l="57150" t="38100" r="38735" b="95250"/>
                <wp:wrapNone/>
                <wp:docPr id="45" name="Straight Connector 44"/>
                <wp:cNvGraphicFramePr/>
                <a:graphic xmlns:a="http://schemas.openxmlformats.org/drawingml/2006/main">
                  <a:graphicData uri="http://schemas.microsoft.com/office/word/2010/wordprocessingShape">
                    <wps:wsp>
                      <wps:cNvCnPr/>
                      <wps:spPr>
                        <a:xfrm flipH="1">
                          <a:off x="0" y="0"/>
                          <a:ext cx="266065" cy="247650"/>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line w14:anchorId="2DE851DD" id="Straight Connector 44" o:spid="_x0000_s1026" style="position:absolute;flip:x;z-index:251709440;visibility:visible;mso-wrap-style:square;mso-wrap-distance-left:9pt;mso-wrap-distance-top:0;mso-wrap-distance-right:9pt;mso-wrap-distance-bottom:0;mso-position-horizontal:absolute;mso-position-horizontal-relative:text;mso-position-vertical:absolute;mso-position-vertical-relative:text" from="348.7pt,158.55pt" to="369.65pt,17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" strokecolor="#c0504d [3205]" strokeweight="3pt">
                <v:shadow on="t" color="black" opacity="22937f" origin=",.5" offset="0,.63889mm"/>
              </v:line>
            </w:pict>
          </mc:Fallback>
        </mc:AlternateContent>
      </w:r>
      <w:r w:rsidRPr="00805BAC">
        <w:rPr>
          <w:noProof/>
          <w:lang w:val="en-IN" w:eastAsia="en-IN"/>
        </w:rPr>
        <mc:AlternateContent>
          <mc:Choice Requires="wps">
            <w:drawing>
              <wp:anchor distT="0" distB="0" distL="114300" distR="114300" simplePos="0" relativeHeight="251708416" behindDoc="0" locked="0" layoutInCell="1" allowOverlap="1" wp14:anchorId="318FE803" wp14:editId="78C47E5F">
                <wp:simplePos x="0" y="0"/>
                <wp:positionH relativeFrom="column">
                  <wp:posOffset>4418965</wp:posOffset>
                </wp:positionH>
                <wp:positionV relativeFrom="paragraph">
                  <wp:posOffset>822960</wp:posOffset>
                </wp:positionV>
                <wp:extent cx="266065" cy="247650"/>
                <wp:effectExtent l="57150" t="38100" r="38735" b="95250"/>
                <wp:wrapNone/>
                <wp:docPr id="44" name="Straight Connector 43"/>
                <wp:cNvGraphicFramePr/>
                <a:graphic xmlns:a="http://schemas.openxmlformats.org/drawingml/2006/main">
                  <a:graphicData uri="http://schemas.microsoft.com/office/word/2010/wordprocessingShape">
                    <wps:wsp>
                      <wps:cNvCnPr/>
                      <wps:spPr>
                        <a:xfrm flipH="1">
                          <a:off x="0" y="0"/>
                          <a:ext cx="266065" cy="247650"/>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line w14:anchorId="376B3D5D" id="Straight Connector 43" o:spid="_x0000_s1026" style="position:absolute;flip:x;z-index:251708416;visibility:visible;mso-wrap-style:square;mso-wrap-distance-left:9pt;mso-wrap-distance-top:0;mso-wrap-distance-right:9pt;mso-wrap-distance-bottom:0;mso-position-horizontal:absolute;mso-position-horizontal-relative:text;mso-position-vertical:absolute;mso-position-vertical-relative:text" from="347.95pt,64.8pt" to="368.9pt,8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" strokecolor="#c0504d [3205]" strokeweight="3pt">
                <v:shadow on="t" color="black" opacity="22937f" origin=",.5" offset="0,.63889mm"/>
              </v:line>
            </w:pict>
          </mc:Fallback>
        </mc:AlternateContent>
      </w:r>
      <w:r w:rsidRPr="00805BAC">
        <w:rPr>
          <w:noProof/>
          <w:lang w:val="en-IN" w:eastAsia="en-IN"/>
        </w:rPr>
        <mc:AlternateContent>
          <mc:Choice Requires="wps">
            <w:drawing>
              <wp:anchor distT="0" distB="0" distL="114300" distR="114300" simplePos="0" relativeHeight="251707392" behindDoc="0" locked="0" layoutInCell="1" allowOverlap="1" wp14:anchorId="25310710" wp14:editId="64E8B0B9">
                <wp:simplePos x="0" y="0"/>
                <wp:positionH relativeFrom="column">
                  <wp:posOffset>751840</wp:posOffset>
                </wp:positionH>
                <wp:positionV relativeFrom="paragraph">
                  <wp:posOffset>2632710</wp:posOffset>
                </wp:positionV>
                <wp:extent cx="266065" cy="247650"/>
                <wp:effectExtent l="57150" t="38100" r="38735" b="95250"/>
                <wp:wrapNone/>
                <wp:docPr id="43" name="Straight Connector 42"/>
                <wp:cNvGraphicFramePr/>
                <a:graphic xmlns:a="http://schemas.openxmlformats.org/drawingml/2006/main">
                  <a:graphicData uri="http://schemas.microsoft.com/office/word/2010/wordprocessingShape">
                    <wps:wsp>
                      <wps:cNvCnPr/>
                      <wps:spPr>
                        <a:xfrm flipH="1">
                          <a:off x="0" y="0"/>
                          <a:ext cx="266065" cy="247650"/>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line w14:anchorId="01ADF09B" id="Straight Connector 42" o:spid="_x0000_s1026" style="position:absolute;flip:x;z-index:251707392;visibility:visible;mso-wrap-style:square;mso-wrap-distance-left:9pt;mso-wrap-distance-top:0;mso-wrap-distance-right:9pt;mso-wrap-distance-bottom:0;mso-position-horizontal:absolute;mso-position-horizontal-relative:text;mso-position-vertical:absolute;mso-position-vertical-relative:text" from="59.2pt,207.3pt" to="80.15pt,22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" strokecolor="#c0504d [3205]" strokeweight="3pt">
                <v:shadow on="t" color="black" opacity="22937f" origin=",.5" offset="0,.63889mm"/>
              </v:line>
            </w:pict>
          </mc:Fallback>
        </mc:AlternateContent>
      </w:r>
      <w:r w:rsidRPr="00805BAC">
        <w:rPr>
          <w:noProof/>
          <w:lang w:val="en-IN" w:eastAsia="en-IN"/>
        </w:rPr>
        <mc:AlternateContent>
          <mc:Choice Requires="wps">
            <w:drawing>
              <wp:anchor distT="0" distB="0" distL="114300" distR="114300" simplePos="0" relativeHeight="251706368" behindDoc="0" locked="0" layoutInCell="1" allowOverlap="1" wp14:anchorId="4DD0A716" wp14:editId="58A6D6D3">
                <wp:simplePos x="0" y="0"/>
                <wp:positionH relativeFrom="column">
                  <wp:posOffset>751840</wp:posOffset>
                </wp:positionH>
                <wp:positionV relativeFrom="paragraph">
                  <wp:posOffset>2013585</wp:posOffset>
                </wp:positionV>
                <wp:extent cx="266065" cy="247650"/>
                <wp:effectExtent l="57150" t="38100" r="38735" b="95250"/>
                <wp:wrapNone/>
                <wp:docPr id="42" name="Straight Connector 41"/>
                <wp:cNvGraphicFramePr/>
                <a:graphic xmlns:a="http://schemas.openxmlformats.org/drawingml/2006/main">
                  <a:graphicData uri="http://schemas.microsoft.com/office/word/2010/wordprocessingShape">
                    <wps:wsp>
                      <wps:cNvCnPr/>
                      <wps:spPr>
                        <a:xfrm flipH="1">
                          <a:off x="0" y="0"/>
                          <a:ext cx="266065" cy="247650"/>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line w14:anchorId="6D768DC9" id="Straight Connector 41" o:spid="_x0000_s1026" style="position:absolute;flip:x;z-index:251706368;visibility:visible;mso-wrap-style:square;mso-wrap-distance-left:9pt;mso-wrap-distance-top:0;mso-wrap-distance-right:9pt;mso-wrap-distance-bottom:0;mso-position-horizontal:absolute;mso-position-horizontal-relative:text;mso-position-vertical:absolute;mso-position-vertical-relative:text" from="59.2pt,158.55pt" to="80.15pt,17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" strokecolor="#c0504d [3205]" strokeweight="3pt">
                <v:shadow on="t" color="black" opacity="22937f" origin=",.5" offset="0,.63889mm"/>
              </v:line>
            </w:pict>
          </mc:Fallback>
        </mc:AlternateContent>
      </w:r>
      <w:r w:rsidRPr="00805BAC">
        <w:rPr>
          <w:noProof/>
          <w:lang w:val="en-IN" w:eastAsia="en-IN"/>
        </w:rPr>
        <mc:AlternateContent>
          <mc:Choice Requires="wps">
            <w:drawing>
              <wp:anchor distT="0" distB="0" distL="114300" distR="114300" simplePos="0" relativeHeight="251705344" behindDoc="0" locked="0" layoutInCell="1" allowOverlap="1" wp14:anchorId="138C42B5" wp14:editId="06E7DC5E">
                <wp:simplePos x="0" y="0"/>
                <wp:positionH relativeFrom="column">
                  <wp:posOffset>751840</wp:posOffset>
                </wp:positionH>
                <wp:positionV relativeFrom="paragraph">
                  <wp:posOffset>1127760</wp:posOffset>
                </wp:positionV>
                <wp:extent cx="266065" cy="247650"/>
                <wp:effectExtent l="57150" t="38100" r="38735" b="95250"/>
                <wp:wrapNone/>
                <wp:docPr id="41" name="Straight Connector 40"/>
                <wp:cNvGraphicFramePr/>
                <a:graphic xmlns:a="http://schemas.openxmlformats.org/drawingml/2006/main">
                  <a:graphicData uri="http://schemas.microsoft.com/office/word/2010/wordprocessingShape">
                    <wps:wsp>
                      <wps:cNvCnPr/>
                      <wps:spPr>
                        <a:xfrm flipH="1">
                          <a:off x="0" y="0"/>
                          <a:ext cx="266065" cy="247650"/>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line w14:anchorId="0CFE8F0F" id="Straight Connector 40" o:spid="_x0000_s1026" style="position:absolute;flip:x;z-index:251705344;visibility:visible;mso-wrap-style:square;mso-wrap-distance-left:9pt;mso-wrap-distance-top:0;mso-wrap-distance-right:9pt;mso-wrap-distance-bottom:0;mso-position-horizontal:absolute;mso-position-horizontal-relative:text;mso-position-vertical:absolute;mso-position-vertical-relative:text" from="59.2pt,88.8pt" to="80.15pt,10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" strokecolor="#c0504d [3205]" strokeweight="3pt">
                <v:shadow on="t" color="black" opacity="22937f" origin=",.5" offset="0,.63889mm"/>
              </v:line>
            </w:pict>
          </mc:Fallback>
        </mc:AlternateContent>
      </w:r>
      <w:r w:rsidRPr="00805BAC">
        <w:rPr>
          <w:noProof/>
          <w:lang w:val="en-IN" w:eastAsia="en-IN"/>
        </w:rPr>
        <mc:AlternateContent>
          <mc:Choice Requires="wps">
            <w:drawing>
              <wp:anchor distT="0" distB="0" distL="114300" distR="114300" simplePos="0" relativeHeight="251704320" behindDoc="0" locked="0" layoutInCell="1" allowOverlap="1" wp14:anchorId="07FDC7FC" wp14:editId="2DEDCD1D">
                <wp:simplePos x="0" y="0"/>
                <wp:positionH relativeFrom="column">
                  <wp:posOffset>751840</wp:posOffset>
                </wp:positionH>
                <wp:positionV relativeFrom="paragraph">
                  <wp:posOffset>318135</wp:posOffset>
                </wp:positionV>
                <wp:extent cx="266065" cy="247650"/>
                <wp:effectExtent l="57150" t="38100" r="38735" b="95250"/>
                <wp:wrapNone/>
                <wp:docPr id="1031" name="Straight Connector 1030"/>
                <wp:cNvGraphicFramePr/>
                <a:graphic xmlns:a="http://schemas.openxmlformats.org/drawingml/2006/main">
                  <a:graphicData uri="http://schemas.microsoft.com/office/word/2010/wordprocessingShape">
                    <wps:wsp>
                      <wps:cNvCnPr/>
                      <wps:spPr>
                        <a:xfrm flipH="1">
                          <a:off x="0" y="0"/>
                          <a:ext cx="266065" cy="247650"/>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line w14:anchorId="6D676EF7" id="Straight Connector 1030" o:spid="_x0000_s1026" style="position:absolute;flip:x;z-index:251704320;visibility:visible;mso-wrap-style:square;mso-wrap-distance-left:9pt;mso-wrap-distance-top:0;mso-wrap-distance-right:9pt;mso-wrap-distance-bottom:0;mso-position-horizontal:absolute;mso-position-horizontal-relative:text;mso-position-vertical:absolute;mso-position-vertical-relative:text" from="59.2pt,25.05pt" to="80.15pt,4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" strokecolor="#c0504d [3205]" strokeweight="3pt">
                <v:shadow on="t" color="black" opacity="22937f" origin=",.5" offset="0,.63889mm"/>
              </v:line>
            </w:pict>
          </mc:Fallback>
        </mc:AlternateContent>
      </w:r>
      <w:r w:rsidRPr="00805BAC">
        <w:rPr>
          <w:noProof/>
          <w:lang w:val="en-IN" w:eastAsia="en-IN"/>
        </w:rPr>
        <mc:AlternateContent>
          <mc:Choice Requires="wps">
            <w:drawing>
              <wp:anchor distT="0" distB="0" distL="114300" distR="114300" simplePos="0" relativeHeight="251703296" behindDoc="0" locked="0" layoutInCell="1" allowOverlap="1" wp14:anchorId="16E29EB7" wp14:editId="0EEF8968">
                <wp:simplePos x="0" y="0"/>
                <wp:positionH relativeFrom="column">
                  <wp:posOffset>1313180</wp:posOffset>
                </wp:positionH>
                <wp:positionV relativeFrom="paragraph">
                  <wp:posOffset>2604135</wp:posOffset>
                </wp:positionV>
                <wp:extent cx="1514475" cy="323850"/>
                <wp:effectExtent l="57150" t="38100" r="66675" b="76200"/>
                <wp:wrapNone/>
                <wp:docPr id="30" name="Rectangle 29"/>
                <wp:cNvGraphicFramePr/>
                <a:graphic xmlns:a="http://schemas.openxmlformats.org/drawingml/2006/main">
                  <a:graphicData uri="http://schemas.microsoft.com/office/word/2010/wordprocessingShape">
                    <wps:wsp>
                      <wps:cNvSpPr/>
                      <wps:spPr>
                        <a:xfrm>
                          <a:off x="0" y="0"/>
                          <a:ext cx="1514475" cy="323850"/>
                        </a:xfrm>
                        <a:prstGeom prst="rect">
                          <a:avLst/>
                        </a:prstGeom>
                        <a:ln>
                          <a:noFill/>
                        </a:ln>
                      </wps:spPr>
                      <wps:style>
                        <a:lnRef idx="1">
                          <a:schemeClr val="accent1"/>
                        </a:lnRef>
                        <a:fillRef idx="2">
                          <a:schemeClr val="accent1"/>
                        </a:fillRef>
                        <a:effectRef idx="1">
                          <a:schemeClr val="accent1"/>
                        </a:effectRef>
                        <a:fontRef idx="minor">
                          <a:schemeClr val="dk1"/>
                        </a:fontRef>
                      </wps:style>
                      <wps:txbx>
                        <w:txbxContent>
                          <w:p w:rsidR="00C705DB" w:rsidRDefault="00C705DB" w:rsidP="00805BAC">
                            <w:pPr>
                              <w:pStyle w:val="NormalWeb"/>
                              <w:spacing w:before="0" w:beforeAutospacing="0" w:after="0" w:afterAutospacing="0"/>
                              <w:jc w:val="center"/>
                            </w:pPr>
                            <w:r>
                              <w:rPr>
                                <w:rFonts w:asciiTheme="minorHAnsi" w:hAnsi="Calibri" w:cstheme="minorBidi"/>
                                <w:b/>
                                <w:bCs/>
                                <w:color w:val="000000" w:themeColor="dark1"/>
                                <w:kern w:val="24"/>
                                <w:sz w:val="36"/>
                                <w:szCs w:val="36"/>
                              </w:rPr>
                              <w:t>Write Data</w:t>
                            </w:r>
                          </w:p>
                        </w:txbxContent>
                      </wps:txbx>
                      <wps:bodyPr rtlCol="0" anchor="ctr"/>
                    </wps:wsp>
                  </a:graphicData>
                </a:graphic>
              </wp:anchor>
            </w:drawing>
          </mc:Choice>
          <mc:Fallback>
            <w:pict>
              <v:rect id="Rectangle 29" o:spid="_x0000_s1032" style="position:absolute;left:0;text-align:left;margin-left:103.4pt;margin-top:205.05pt;width:119.25pt;height:25.5pt;z-index:2517032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" fillcolor="#a7bfde [1620]" stroked="f">
                <v:fill color2="#e4ecf5 [500]" rotate="t" angle="180" colors="0 #a3c4ff;22938f #bfd5ff;1 #e5eeff" focus="100%" type="gradient"/>
                <v:shadow on="t" color="black" opacity="24903f" origin=",.5" offset="0,.55556mm"/>
                <v:textbox>
                  <w:txbxContent>
                    <w:p w:rsidR="00805BAC" w:rsidRDefault="00805BAC" w:rsidP="00805BAC">
                      <w:pPr>
                        <w:pStyle w:val="NormalWeb"/>
                        <w:spacing w:before="0" w:beforeAutospacing="0" w:after="0" w:afterAutospacing="0"/>
                        <w:jc w:val="center"/>
                      </w:pPr>
                      <w:r>
                        <w:rPr>
                          <w:rFonts w:asciiTheme="minorHAnsi" w:hAnsi="Calibri" w:cstheme="minorBidi"/>
                          <w:b/>
                          <w:bCs/>
                          <w:color w:val="000000" w:themeColor="dark1"/>
                          <w:kern w:val="24"/>
                          <w:sz w:val="36"/>
                          <w:szCs w:val="36"/>
                        </w:rPr>
                        <w:t>Write Data</w:t>
                      </w:r>
                    </w:p>
                  </w:txbxContent>
                </v:textbox>
              </v:rect>
            </w:pict>
          </mc:Fallback>
        </mc:AlternateContent>
      </w:r>
      <w:r w:rsidRPr="00805BAC">
        <w:rPr>
          <w:noProof/>
          <w:lang w:val="en-IN" w:eastAsia="en-IN"/>
        </w:rPr>
        <mc:AlternateContent>
          <mc:Choice Requires="wps">
            <w:drawing>
              <wp:anchor distT="0" distB="0" distL="114300" distR="114300" simplePos="0" relativeHeight="251697152" behindDoc="0" locked="0" layoutInCell="1" allowOverlap="1" wp14:anchorId="167713BB" wp14:editId="713CA234">
                <wp:simplePos x="0" y="0"/>
                <wp:positionH relativeFrom="column">
                  <wp:posOffset>3590290</wp:posOffset>
                </wp:positionH>
                <wp:positionV relativeFrom="paragraph">
                  <wp:posOffset>3061335</wp:posOffset>
                </wp:positionV>
                <wp:extent cx="0" cy="600075"/>
                <wp:effectExtent l="114300" t="38100" r="76200" b="85725"/>
                <wp:wrapNone/>
                <wp:docPr id="57" name="Straight Arrow Connector 21"/>
                <wp:cNvGraphicFramePr/>
                <a:graphic xmlns:a="http://schemas.openxmlformats.org/drawingml/2006/main">
                  <a:graphicData uri="http://schemas.microsoft.com/office/word/2010/wordprocessingShape">
                    <wps:wsp>
                      <wps:cNvCnPr/>
                      <wps:spPr>
                        <a:xfrm flipV="1">
                          <a:off x="0" y="0"/>
                          <a:ext cx="0" cy="600075"/>
                        </a:xfrm>
                        <a:prstGeom prst="straightConnector1">
                          <a:avLst/>
                        </a:prstGeom>
                        <a:ln>
                          <a:tailEnd type="arrow"/>
                        </a:ln>
                      </wps:spPr>
                      <wps:style>
                        <a:lnRef idx="2">
                          <a:schemeClr val="accent6"/>
                        </a:lnRef>
                        <a:fillRef idx="0">
                          <a:schemeClr val="accent6"/>
                        </a:fillRef>
                        <a:effectRef idx="1">
                          <a:schemeClr val="accent6"/>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shapetype w14:anchorId="4B22DA22" id="_x0000_t32" coordsize="21600,21600" o:spt="32" o:oned="t" path="m,l21600,21600e" filled="f">
                <v:path arrowok="t" fillok="f" o:connecttype="none"/>
                <o:lock v:ext="edit" shapetype="t"/>
              </v:shapetype>
              <v:shape id="Straight Arrow Connector 21" o:spid="_x0000_s1026" type="#_x0000_t32" style="position:absolute;margin-left:282.7pt;margin-top:241.05pt;width:0;height:47.25pt;flip:y;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" strokecolor="#f79646 [3209]" strokeweight="2pt">
                <v:stroke endarrow="open"/>
                <v:shadow on="t" color="black" opacity="24903f" origin=",.5" offset="0,.55556mm"/>
              </v:shape>
            </w:pict>
          </mc:Fallback>
        </mc:AlternateContent>
      </w:r>
      <w:r w:rsidRPr="00805BAC">
        <w:rPr>
          <w:noProof/>
          <w:lang w:val="en-IN" w:eastAsia="en-IN"/>
        </w:rPr>
        <mc:AlternateContent>
          <mc:Choice Requires="wps">
            <w:drawing>
              <wp:anchor distT="0" distB="0" distL="114300" distR="114300" simplePos="0" relativeHeight="251696128" behindDoc="0" locked="0" layoutInCell="1" allowOverlap="1" wp14:anchorId="3E27AAB7" wp14:editId="12CCF1D8">
                <wp:simplePos x="0" y="0"/>
                <wp:positionH relativeFrom="column">
                  <wp:posOffset>3152140</wp:posOffset>
                </wp:positionH>
                <wp:positionV relativeFrom="paragraph">
                  <wp:posOffset>3661410</wp:posOffset>
                </wp:positionV>
                <wp:extent cx="1276350" cy="381000"/>
                <wp:effectExtent l="57150" t="38100" r="57150" b="76200"/>
                <wp:wrapNone/>
                <wp:docPr id="56" name="Rectangle 4"/>
                <wp:cNvGraphicFramePr/>
                <a:graphic xmlns:a="http://schemas.openxmlformats.org/drawingml/2006/main">
                  <a:graphicData uri="http://schemas.microsoft.com/office/word/2010/wordprocessingShape">
                    <wps:wsp>
                      <wps:cNvSpPr/>
                      <wps:spPr>
                        <a:xfrm>
                          <a:off x="0" y="0"/>
                          <a:ext cx="1276350" cy="381000"/>
                        </a:xfrm>
                        <a:prstGeom prst="rect">
                          <a:avLst/>
                        </a:prstGeom>
                        <a:ln>
                          <a:noFill/>
                        </a:ln>
                      </wps:spPr>
                      <wps:style>
                        <a:lnRef idx="1">
                          <a:schemeClr val="dk1"/>
                        </a:lnRef>
                        <a:fillRef idx="2">
                          <a:schemeClr val="dk1"/>
                        </a:fillRef>
                        <a:effectRef idx="1">
                          <a:schemeClr val="dk1"/>
                        </a:effectRef>
                        <a:fontRef idx="minor">
                          <a:schemeClr val="dk1"/>
                        </a:fontRef>
                      </wps:style>
                      <wps:txbx>
                        <w:txbxContent>
                          <w:p w:rsidR="00C705DB" w:rsidRDefault="00C705DB" w:rsidP="00805BAC">
                            <w:pPr>
                              <w:pStyle w:val="NormalWeb"/>
                              <w:spacing w:before="0" w:beforeAutospacing="0" w:after="0" w:afterAutospacing="0"/>
                              <w:jc w:val="center"/>
                            </w:pPr>
                            <w:proofErr w:type="spellStart"/>
                            <w:r>
                              <w:rPr>
                                <w:rFonts w:asciiTheme="minorHAnsi" w:hAnsi="Calibri" w:cstheme="minorBidi"/>
                                <w:b/>
                                <w:bCs/>
                                <w:color w:val="000000" w:themeColor="dark1"/>
                                <w:kern w:val="24"/>
                                <w:sz w:val="40"/>
                                <w:szCs w:val="40"/>
                              </w:rPr>
                              <w:t>RegWrite</w:t>
                            </w:r>
                            <w:proofErr w:type="spellEnd"/>
                          </w:p>
                        </w:txbxContent>
                      </wps:txbx>
                      <wps:bodyPr rtlCol="0" anchor="ctr"/>
                    </wps:wsp>
                  </a:graphicData>
                </a:graphic>
              </wp:anchor>
            </w:drawing>
          </mc:Choice>
          <mc:Fallback>
            <w:pict>
              <v:rect id="Rectangle 4" o:spid="_x0000_s1033" style="position:absolute;left:0;text-align:left;margin-left:248.2pt;margin-top:288.3pt;width:100.5pt;height:30pt;z-index:251696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" fillcolor="gray [1616]" stroked="f">
                <v:fill color2="#d9d9d9 [496]" rotate="t" angle="180" colors="0 #bcbcbc;22938f #d0d0d0;1 #ededed" focus="100%" type="gradient"/>
                <v:shadow on="t" color="black" opacity="24903f" origin=",.5" offset="0,.55556mm"/>
                <v:textbox>
                  <w:txbxContent>
                    <w:p w:rsidR="00805BAC" w:rsidRDefault="00805BAC" w:rsidP="00805BAC">
                      <w:pPr>
                        <w:pStyle w:val="NormalWeb"/>
                        <w:spacing w:before="0" w:beforeAutospacing="0" w:after="0" w:afterAutospacing="0"/>
                        <w:jc w:val="center"/>
                      </w:pPr>
                      <w:proofErr w:type="spellStart"/>
                      <w:r>
                        <w:rPr>
                          <w:rFonts w:asciiTheme="minorHAnsi" w:hAnsi="Calibri" w:cstheme="minorBidi"/>
                          <w:b/>
                          <w:bCs/>
                          <w:color w:val="000000" w:themeColor="dark1"/>
                          <w:kern w:val="24"/>
                          <w:sz w:val="40"/>
                          <w:szCs w:val="40"/>
                        </w:rPr>
                        <w:t>RegWrite</w:t>
                      </w:r>
                      <w:proofErr w:type="spellEnd"/>
                    </w:p>
                  </w:txbxContent>
                </v:textbox>
              </v:rect>
            </w:pict>
          </mc:Fallback>
        </mc:AlternateContent>
      </w:r>
      <w:r w:rsidRPr="00805BAC">
        <w:rPr>
          <w:noProof/>
          <w:lang w:val="en-IN" w:eastAsia="en-IN"/>
        </w:rPr>
        <mc:AlternateContent>
          <mc:Choice Requires="wps">
            <w:drawing>
              <wp:anchor distT="0" distB="0" distL="114300" distR="114300" simplePos="0" relativeHeight="251695104" behindDoc="0" locked="0" layoutInCell="1" allowOverlap="1" wp14:anchorId="5B66AA42" wp14:editId="0C9E8810">
                <wp:simplePos x="0" y="0"/>
                <wp:positionH relativeFrom="column">
                  <wp:posOffset>599440</wp:posOffset>
                </wp:positionH>
                <wp:positionV relativeFrom="paragraph">
                  <wp:posOffset>2756535</wp:posOffset>
                </wp:positionV>
                <wp:extent cx="704850" cy="0"/>
                <wp:effectExtent l="0" t="133350" r="0" b="171450"/>
                <wp:wrapNone/>
                <wp:docPr id="18" name="Straight Arrow Connector 17"/>
                <wp:cNvGraphicFramePr/>
                <a:graphic xmlns:a="http://schemas.openxmlformats.org/drawingml/2006/main">
                  <a:graphicData uri="http://schemas.microsoft.com/office/word/2010/wordprocessingShape">
                    <wps:wsp>
                      <wps:cNvCnPr/>
                      <wps:spPr>
                        <a:xfrm>
                          <a:off x="0" y="0"/>
                          <a:ext cx="704850" cy="0"/>
                        </a:xfrm>
                        <a:prstGeom prst="straightConnector1">
                          <a:avLst/>
                        </a:prstGeom>
                        <a:ln>
                          <a:solidFill>
                            <a:schemeClr val="tx1"/>
                          </a:solidFill>
                          <a:tailEnd type="arrow"/>
                        </a:ln>
                      </wps:spPr>
                      <wps:style>
                        <a:lnRef idx="3">
                          <a:schemeClr val="accent6"/>
                        </a:lnRef>
                        <a:fillRef idx="0">
                          <a:schemeClr val="accent6"/>
                        </a:fillRef>
                        <a:effectRef idx="2">
                          <a:schemeClr val="accent6"/>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shape w14:anchorId="522761EC" id="Straight Arrow Connector 17" o:spid="_x0000_s1026" type="#_x0000_t32" style="position:absolute;margin-left:47.2pt;margin-top:217.05pt;width:55.5pt;height:0;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" strokecolor="black [3213]" strokeweight="3pt">
                <v:stroke endarrow="open"/>
                <v:shadow on="t" color="black" opacity="22937f" origin=",.5" offset="0,.63889mm"/>
              </v:shape>
            </w:pict>
          </mc:Fallback>
        </mc:AlternateContent>
      </w:r>
      <w:r w:rsidRPr="00805BAC">
        <w:rPr>
          <w:noProof/>
          <w:lang w:val="en-IN" w:eastAsia="en-IN"/>
        </w:rPr>
        <mc:AlternateContent>
          <mc:Choice Requires="wps">
            <w:drawing>
              <wp:anchor distT="0" distB="0" distL="114300" distR="114300" simplePos="0" relativeHeight="251694080" behindDoc="0" locked="0" layoutInCell="1" allowOverlap="1" wp14:anchorId="38D6785F" wp14:editId="16D4B4F3">
                <wp:simplePos x="0" y="0"/>
                <wp:positionH relativeFrom="column">
                  <wp:posOffset>599440</wp:posOffset>
                </wp:positionH>
                <wp:positionV relativeFrom="paragraph">
                  <wp:posOffset>2146935</wp:posOffset>
                </wp:positionV>
                <wp:extent cx="704850" cy="0"/>
                <wp:effectExtent l="0" t="133350" r="0" b="171450"/>
                <wp:wrapNone/>
                <wp:docPr id="55" name="Straight Arrow Connector 16"/>
                <wp:cNvGraphicFramePr/>
                <a:graphic xmlns:a="http://schemas.openxmlformats.org/drawingml/2006/main">
                  <a:graphicData uri="http://schemas.microsoft.com/office/word/2010/wordprocessingShape">
                    <wps:wsp>
                      <wps:cNvCnPr/>
                      <wps:spPr>
                        <a:xfrm>
                          <a:off x="0" y="0"/>
                          <a:ext cx="704850" cy="0"/>
                        </a:xfrm>
                        <a:prstGeom prst="straightConnector1">
                          <a:avLst/>
                        </a:prstGeom>
                        <a:ln>
                          <a:solidFill>
                            <a:schemeClr val="tx1"/>
                          </a:solidFill>
                          <a:tailEnd type="arrow"/>
                        </a:ln>
                      </wps:spPr>
                      <wps:style>
                        <a:lnRef idx="3">
                          <a:schemeClr val="accent6"/>
                        </a:lnRef>
                        <a:fillRef idx="0">
                          <a:schemeClr val="accent6"/>
                        </a:fillRef>
                        <a:effectRef idx="2">
                          <a:schemeClr val="accent6"/>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shape w14:anchorId="35F0633C" id="Straight Arrow Connector 16" o:spid="_x0000_s1026" type="#_x0000_t32" style="position:absolute;margin-left:47.2pt;margin-top:169.05pt;width:55.5pt;height:0;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" strokecolor="black [3213]" strokeweight="3pt">
                <v:stroke endarrow="open"/>
                <v:shadow on="t" color="black" opacity="22937f" origin=",.5" offset="0,.63889mm"/>
              </v:shape>
            </w:pict>
          </mc:Fallback>
        </mc:AlternateContent>
      </w:r>
      <w:r w:rsidRPr="00805BAC">
        <w:rPr>
          <w:noProof/>
          <w:lang w:val="en-IN" w:eastAsia="en-IN"/>
        </w:rPr>
        <mc:AlternateContent>
          <mc:Choice Requires="wps">
            <w:drawing>
              <wp:anchor distT="0" distB="0" distL="114300" distR="114300" simplePos="0" relativeHeight="251693056" behindDoc="0" locked="0" layoutInCell="1" allowOverlap="1" wp14:anchorId="792E78FC" wp14:editId="06E449EC">
                <wp:simplePos x="0" y="0"/>
                <wp:positionH relativeFrom="column">
                  <wp:posOffset>4352290</wp:posOffset>
                </wp:positionH>
                <wp:positionV relativeFrom="paragraph">
                  <wp:posOffset>2146935</wp:posOffset>
                </wp:positionV>
                <wp:extent cx="661670" cy="0"/>
                <wp:effectExtent l="0" t="133350" r="0" b="171450"/>
                <wp:wrapNone/>
                <wp:docPr id="54" name="Straight Arrow Connector 15"/>
                <wp:cNvGraphicFramePr/>
                <a:graphic xmlns:a="http://schemas.openxmlformats.org/drawingml/2006/main">
                  <a:graphicData uri="http://schemas.microsoft.com/office/word/2010/wordprocessingShape">
                    <wps:wsp>
                      <wps:cNvCnPr/>
                      <wps:spPr>
                        <a:xfrm>
                          <a:off x="0" y="0"/>
                          <a:ext cx="661670" cy="0"/>
                        </a:xfrm>
                        <a:prstGeom prst="straightConnector1">
                          <a:avLst/>
                        </a:prstGeom>
                        <a:ln>
                          <a:solidFill>
                            <a:schemeClr val="tx1"/>
                          </a:solidFill>
                          <a:tailEnd type="arrow"/>
                        </a:ln>
                      </wps:spPr>
                      <wps:style>
                        <a:lnRef idx="3">
                          <a:schemeClr val="accent6"/>
                        </a:lnRef>
                        <a:fillRef idx="0">
                          <a:schemeClr val="accent6"/>
                        </a:fillRef>
                        <a:effectRef idx="2">
                          <a:schemeClr val="accent6"/>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shape w14:anchorId="5F40E5D9" id="Straight Arrow Connector 15" o:spid="_x0000_s1026" type="#_x0000_t32" style="position:absolute;margin-left:342.7pt;margin-top:169.05pt;width:52.1pt;height:0;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" strokecolor="black [3213]" strokeweight="3pt">
                <v:stroke endarrow="open"/>
                <v:shadow on="t" color="black" opacity="22937f" origin=",.5" offset="0,.63889mm"/>
              </v:shape>
            </w:pict>
          </mc:Fallback>
        </mc:AlternateContent>
      </w:r>
      <w:r w:rsidRPr="00805BAC">
        <w:rPr>
          <w:noProof/>
          <w:lang w:val="en-IN" w:eastAsia="en-IN"/>
        </w:rPr>
        <mc:AlternateContent>
          <mc:Choice Requires="wps">
            <w:drawing>
              <wp:anchor distT="0" distB="0" distL="114300" distR="114300" simplePos="0" relativeHeight="251692032" behindDoc="0" locked="0" layoutInCell="1" allowOverlap="1" wp14:anchorId="7EF48546" wp14:editId="05A9C485">
                <wp:simplePos x="0" y="0"/>
                <wp:positionH relativeFrom="column">
                  <wp:posOffset>4352290</wp:posOffset>
                </wp:positionH>
                <wp:positionV relativeFrom="paragraph">
                  <wp:posOffset>913765</wp:posOffset>
                </wp:positionV>
                <wp:extent cx="520065" cy="13970"/>
                <wp:effectExtent l="0" t="114300" r="0" b="157480"/>
                <wp:wrapNone/>
                <wp:docPr id="15" name="Straight Arrow Connector 14"/>
                <wp:cNvGraphicFramePr/>
                <a:graphic xmlns:a="http://schemas.openxmlformats.org/drawingml/2006/main">
                  <a:graphicData uri="http://schemas.microsoft.com/office/word/2010/wordprocessingShape">
                    <wps:wsp>
                      <wps:cNvCnPr/>
                      <wps:spPr>
                        <a:xfrm flipV="1">
                          <a:off x="0" y="0"/>
                          <a:ext cx="520065" cy="13970"/>
                        </a:xfrm>
                        <a:prstGeom prst="straightConnector1">
                          <a:avLst/>
                        </a:prstGeom>
                        <a:ln>
                          <a:solidFill>
                            <a:schemeClr val="tx1"/>
                          </a:solidFill>
                          <a:tailEnd type="arrow"/>
                        </a:ln>
                      </wps:spPr>
                      <wps:style>
                        <a:lnRef idx="3">
                          <a:schemeClr val="accent6"/>
                        </a:lnRef>
                        <a:fillRef idx="0">
                          <a:schemeClr val="accent6"/>
                        </a:fillRef>
                        <a:effectRef idx="2">
                          <a:schemeClr val="accent6"/>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shape w14:anchorId="4F06C418" id="Straight Arrow Connector 14" o:spid="_x0000_s1026" type="#_x0000_t32" style="position:absolute;margin-left:342.7pt;margin-top:71.95pt;width:40.95pt;height:1.1pt;flip:y;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" strokecolor="black [3213]" strokeweight="3pt">
                <v:stroke endarrow="open"/>
                <v:shadow on="t" color="black" opacity="22937f" origin=",.5" offset="0,.63889mm"/>
              </v:shape>
            </w:pict>
          </mc:Fallback>
        </mc:AlternateContent>
      </w:r>
      <w:r w:rsidRPr="00805BAC">
        <w:rPr>
          <w:noProof/>
          <w:lang w:val="en-IN" w:eastAsia="en-IN"/>
        </w:rPr>
        <mc:AlternateContent>
          <mc:Choice Requires="wps">
            <w:drawing>
              <wp:anchor distT="0" distB="0" distL="114300" distR="114300" simplePos="0" relativeHeight="251691008" behindDoc="0" locked="0" layoutInCell="1" allowOverlap="1" wp14:anchorId="5CE4DFFB" wp14:editId="53718CD4">
                <wp:simplePos x="0" y="0"/>
                <wp:positionH relativeFrom="column">
                  <wp:posOffset>599440</wp:posOffset>
                </wp:positionH>
                <wp:positionV relativeFrom="paragraph">
                  <wp:posOffset>1232535</wp:posOffset>
                </wp:positionV>
                <wp:extent cx="704850" cy="0"/>
                <wp:effectExtent l="0" t="133350" r="0" b="171450"/>
                <wp:wrapNone/>
                <wp:docPr id="53" name="Straight Arrow Connector 12"/>
                <wp:cNvGraphicFramePr/>
                <a:graphic xmlns:a="http://schemas.openxmlformats.org/drawingml/2006/main">
                  <a:graphicData uri="http://schemas.microsoft.com/office/word/2010/wordprocessingShape">
                    <wps:wsp>
                      <wps:cNvCnPr/>
                      <wps:spPr>
                        <a:xfrm>
                          <a:off x="0" y="0"/>
                          <a:ext cx="704850" cy="0"/>
                        </a:xfrm>
                        <a:prstGeom prst="straightConnector1">
                          <a:avLst/>
                        </a:prstGeom>
                        <a:ln>
                          <a:solidFill>
                            <a:schemeClr val="tx1"/>
                          </a:solidFill>
                          <a:tailEnd type="arrow"/>
                        </a:ln>
                      </wps:spPr>
                      <wps:style>
                        <a:lnRef idx="3">
                          <a:schemeClr val="accent6"/>
                        </a:lnRef>
                        <a:fillRef idx="0">
                          <a:schemeClr val="accent6"/>
                        </a:fillRef>
                        <a:effectRef idx="2">
                          <a:schemeClr val="accent6"/>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shape w14:anchorId="5D66A93F" id="Straight Arrow Connector 12" o:spid="_x0000_s1026" type="#_x0000_t32" style="position:absolute;margin-left:47.2pt;margin-top:97.05pt;width:55.5pt;height:0;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" strokecolor="black [3213]" strokeweight="3pt">
                <v:stroke endarrow="open"/>
                <v:shadow on="t" color="black" opacity="22937f" origin=",.5" offset="0,.63889mm"/>
              </v:shape>
            </w:pict>
          </mc:Fallback>
        </mc:AlternateContent>
      </w:r>
      <w:r w:rsidRPr="00805BAC">
        <w:rPr>
          <w:noProof/>
          <w:lang w:val="en-IN" w:eastAsia="en-IN"/>
        </w:rPr>
        <mc:AlternateContent>
          <mc:Choice Requires="wps">
            <w:drawing>
              <wp:anchor distT="0" distB="0" distL="114300" distR="114300" simplePos="0" relativeHeight="251689984" behindDoc="0" locked="0" layoutInCell="1" allowOverlap="1" wp14:anchorId="46348964" wp14:editId="68879C24">
                <wp:simplePos x="0" y="0"/>
                <wp:positionH relativeFrom="column">
                  <wp:posOffset>599440</wp:posOffset>
                </wp:positionH>
                <wp:positionV relativeFrom="paragraph">
                  <wp:posOffset>470535</wp:posOffset>
                </wp:positionV>
                <wp:extent cx="704850" cy="0"/>
                <wp:effectExtent l="0" t="133350" r="0" b="171450"/>
                <wp:wrapNone/>
                <wp:docPr id="47" name="Straight Arrow Connector 11"/>
                <wp:cNvGraphicFramePr/>
                <a:graphic xmlns:a="http://schemas.openxmlformats.org/drawingml/2006/main">
                  <a:graphicData uri="http://schemas.microsoft.com/office/word/2010/wordprocessingShape">
                    <wps:wsp>
                      <wps:cNvCnPr/>
                      <wps:spPr>
                        <a:xfrm>
                          <a:off x="0" y="0"/>
                          <a:ext cx="704850" cy="0"/>
                        </a:xfrm>
                        <a:prstGeom prst="straightConnector1">
                          <a:avLst/>
                        </a:prstGeom>
                        <a:ln>
                          <a:solidFill>
                            <a:schemeClr val="tx1"/>
                          </a:solidFill>
                          <a:tailEnd type="arrow"/>
                        </a:ln>
                      </wps:spPr>
                      <wps:style>
                        <a:lnRef idx="3">
                          <a:schemeClr val="accent6"/>
                        </a:lnRef>
                        <a:fillRef idx="0">
                          <a:schemeClr val="accent6"/>
                        </a:fillRef>
                        <a:effectRef idx="2">
                          <a:schemeClr val="accent6"/>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shape w14:anchorId="01101EAC" id="Straight Arrow Connector 11" o:spid="_x0000_s1026" type="#_x0000_t32" style="position:absolute;margin-left:47.2pt;margin-top:37.05pt;width:55.5pt;height:0;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" strokecolor="black [3213]" strokeweight="3pt">
                <v:stroke endarrow="open"/>
                <v:shadow on="t" color="black" opacity="22937f" origin=",.5" offset="0,.63889mm"/>
              </v:shape>
            </w:pict>
          </mc:Fallback>
        </mc:AlternateContent>
      </w:r>
    </w:p>
    <w:p w:rsidR="00281C2F" w:rsidRDefault="00805BAC" w:rsidP="00D50170">
      <w:pPr>
        <w:pStyle w:val="Default"/>
        <w:jc w:val="both"/>
      </w:pPr>
      <w:r w:rsidRPr="00805BAC">
        <w:rPr>
          <w:noProof/>
          <w:lang w:val="en-IN" w:eastAsia="en-IN"/>
        </w:rPr>
        <mc:AlternateContent>
          <mc:Choice Requires="wps">
            <w:drawing>
              <wp:anchor distT="0" distB="0" distL="114300" distR="114300" simplePos="0" relativeHeight="251698176" behindDoc="0" locked="0" layoutInCell="1" allowOverlap="1" wp14:anchorId="357DF09D" wp14:editId="3B848137">
                <wp:simplePos x="0" y="0"/>
                <wp:positionH relativeFrom="column">
                  <wp:posOffset>1328420</wp:posOffset>
                </wp:positionH>
                <wp:positionV relativeFrom="paragraph">
                  <wp:posOffset>137160</wp:posOffset>
                </wp:positionV>
                <wp:extent cx="1504950" cy="608965"/>
                <wp:effectExtent l="57150" t="38100" r="57150" b="76835"/>
                <wp:wrapNone/>
                <wp:docPr id="24" name="Rectangle 23"/>
                <wp:cNvGraphicFramePr/>
                <a:graphic xmlns:a="http://schemas.openxmlformats.org/drawingml/2006/main">
                  <a:graphicData uri="http://schemas.microsoft.com/office/word/2010/wordprocessingShape">
                    <wps:wsp>
                      <wps:cNvSpPr/>
                      <wps:spPr>
                        <a:xfrm>
                          <a:off x="0" y="0"/>
                          <a:ext cx="1504950" cy="608965"/>
                        </a:xfrm>
                        <a:prstGeom prst="rect">
                          <a:avLst/>
                        </a:prstGeom>
                        <a:ln>
                          <a:noFill/>
                        </a:ln>
                      </wps:spPr>
                      <wps:style>
                        <a:lnRef idx="1">
                          <a:schemeClr val="accent1"/>
                        </a:lnRef>
                        <a:fillRef idx="2">
                          <a:schemeClr val="accent1"/>
                        </a:fillRef>
                        <a:effectRef idx="1">
                          <a:schemeClr val="accent1"/>
                        </a:effectRef>
                        <a:fontRef idx="minor">
                          <a:schemeClr val="dk1"/>
                        </a:fontRef>
                      </wps:style>
                      <wps:txbx>
                        <w:txbxContent>
                          <w:p w:rsidR="00C705DB" w:rsidRDefault="00C705DB" w:rsidP="00805BAC">
                            <w:pPr>
                              <w:pStyle w:val="NormalWeb"/>
                              <w:spacing w:before="0" w:beforeAutospacing="0" w:after="0" w:afterAutospacing="0"/>
                              <w:jc w:val="center"/>
                            </w:pPr>
                            <w:r>
                              <w:rPr>
                                <w:rFonts w:asciiTheme="minorHAnsi" w:hAnsi="Calibri" w:cstheme="minorBidi"/>
                                <w:b/>
                                <w:bCs/>
                                <w:color w:val="000000" w:themeColor="dark1"/>
                                <w:kern w:val="24"/>
                                <w:sz w:val="36"/>
                                <w:szCs w:val="36"/>
                              </w:rPr>
                              <w:t>Read Register number 1</w:t>
                            </w:r>
                          </w:p>
                        </w:txbxContent>
                      </wps:txbx>
                      <wps:bodyPr rtlCol="0" anchor="ctr">
                        <a:noAutofit/>
                      </wps:bodyPr>
                    </wps:wsp>
                  </a:graphicData>
                </a:graphic>
                <wp14:sizeRelV relativeFrom="margin">
                  <wp14:pctHeight>0</wp14:pctHeight>
                </wp14:sizeRelV>
              </wp:anchor>
            </w:drawing>
          </mc:Choice>
          <mc:Fallback>
            <w:pict>
              <v:rect id="Rectangle 23" o:spid="_x0000_s1034" style="position:absolute;left:0;text-align:left;margin-left:104.6pt;margin-top:10.8pt;width:118.5pt;height:47.95pt;z-index:2516981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" fillcolor="#a7bfde [1620]" stroked="f">
                <v:fill color2="#e4ecf5 [500]" rotate="t" angle="180" colors="0 #a3c4ff;22938f #bfd5ff;1 #e5eeff" focus="100%" type="gradient"/>
                <v:shadow on="t" color="black" opacity="24903f" origin=",.5" offset="0,.55556mm"/>
                <v:textbox>
                  <w:txbxContent>
                    <w:p w:rsidR="00805BAC" w:rsidRDefault="00805BAC" w:rsidP="00805BAC">
                      <w:pPr>
                        <w:pStyle w:val="NormalWeb"/>
                        <w:spacing w:before="0" w:beforeAutospacing="0" w:after="0" w:afterAutospacing="0"/>
                        <w:jc w:val="center"/>
                      </w:pPr>
                      <w:r>
                        <w:rPr>
                          <w:rFonts w:asciiTheme="minorHAnsi" w:hAnsi="Calibri" w:cstheme="minorBidi"/>
                          <w:b/>
                          <w:bCs/>
                          <w:color w:val="000000" w:themeColor="dark1"/>
                          <w:kern w:val="24"/>
                          <w:sz w:val="36"/>
                          <w:szCs w:val="36"/>
                        </w:rPr>
                        <w:t>Read Register number 1</w:t>
                      </w:r>
                    </w:p>
                  </w:txbxContent>
                </v:textbox>
              </v:rect>
            </w:pict>
          </mc:Fallback>
        </mc:AlternateContent>
      </w:r>
      <w:r w:rsidRPr="00805BAC">
        <w:rPr>
          <w:noProof/>
          <w:lang w:val="en-IN" w:eastAsia="en-IN"/>
        </w:rPr>
        <mc:AlternateContent>
          <mc:Choice Requires="wps">
            <w:drawing>
              <wp:anchor distT="0" distB="0" distL="114300" distR="114300" simplePos="0" relativeHeight="251688960" behindDoc="0" locked="0" layoutInCell="1" allowOverlap="1" wp14:anchorId="655DEE13" wp14:editId="5F833999">
                <wp:simplePos x="0" y="0"/>
                <wp:positionH relativeFrom="column">
                  <wp:posOffset>1304566</wp:posOffset>
                </wp:positionH>
                <wp:positionV relativeFrom="paragraph">
                  <wp:posOffset>29090</wp:posOffset>
                </wp:positionV>
                <wp:extent cx="3048000" cy="2857500"/>
                <wp:effectExtent l="57150" t="38100" r="76200" b="95250"/>
                <wp:wrapNone/>
                <wp:docPr id="46" name="Rectangle 9"/>
                <wp:cNvGraphicFramePr/>
                <a:graphic xmlns:a="http://schemas.openxmlformats.org/drawingml/2006/main">
                  <a:graphicData uri="http://schemas.microsoft.com/office/word/2010/wordprocessingShape">
                    <wps:wsp>
                      <wps:cNvSpPr/>
                      <wps:spPr>
                        <a:xfrm>
                          <a:off x="0" y="0"/>
                          <a:ext cx="3048000" cy="2857500"/>
                        </a:xfrm>
                        <a:prstGeom prst="rect">
                          <a:avLst/>
                        </a:prstGeom>
                      </wps:spPr>
                      <wps:style>
                        <a:lnRef idx="1">
                          <a:schemeClr val="accent1"/>
                        </a:lnRef>
                        <a:fillRef idx="2">
                          <a:schemeClr val="accent1"/>
                        </a:fillRef>
                        <a:effectRef idx="1">
                          <a:schemeClr val="accent1"/>
                        </a:effectRef>
                        <a:fontRef idx="minor">
                          <a:schemeClr val="dk1"/>
                        </a:fontRef>
                      </wps:style>
                      <wps:bodyPr rtlCol="0" anchor="ct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rect w14:anchorId="1B42F9F2" id="Rectangle 9" o:spid="_x0000_s1026" style="position:absolute;margin-left:102.7pt;margin-top:2.3pt;width:240pt;height:225pt;z-index:251688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" fillcolor="#a7bfde [1620]" strokecolor="#4579b8 [3044]">
                <v:fill color2="#e4ecf5 [500]" rotate="t" angle="180" colors="0 #a3c4ff;22938f #bfd5ff;1 #e5eeff" focus="100%" type="gradient"/>
                <v:shadow on="t" color="black" opacity="24903f" origin=",.5" offset="0,.55556mm"/>
              </v:rect>
            </w:pict>
          </mc:Fallback>
        </mc:AlternateContent>
      </w:r>
    </w:p>
    <w:p w:rsidR="00281C2F" w:rsidRDefault="00281C2F" w:rsidP="00D50170">
      <w:pPr>
        <w:pStyle w:val="Default"/>
        <w:jc w:val="both"/>
      </w:pPr>
    </w:p>
    <w:p w:rsidR="00805BAC" w:rsidRDefault="00805BAC" w:rsidP="00805BAC">
      <w:pPr>
        <w:widowControl/>
        <w:suppressAutoHyphens w:val="0"/>
      </w:pPr>
      <w:r w:rsidRPr="00805BAC">
        <w:rPr>
          <w:noProof/>
          <w:lang w:val="en-IN" w:eastAsia="en-IN"/>
        </w:rPr>
        <mc:AlternateContent>
          <mc:Choice Requires="wps">
            <w:drawing>
              <wp:anchor distT="0" distB="0" distL="114300" distR="114300" simplePos="0" relativeHeight="251700224" behindDoc="0" locked="0" layoutInCell="1" allowOverlap="1" wp14:anchorId="48459599" wp14:editId="3088E174">
                <wp:simplePos x="0" y="0"/>
                <wp:positionH relativeFrom="column">
                  <wp:posOffset>3329305</wp:posOffset>
                </wp:positionH>
                <wp:positionV relativeFrom="paragraph">
                  <wp:posOffset>1365250</wp:posOffset>
                </wp:positionV>
                <wp:extent cx="1007110" cy="646430"/>
                <wp:effectExtent l="57150" t="38100" r="59690" b="77470"/>
                <wp:wrapNone/>
                <wp:docPr id="58" name="Rectangle 26"/>
                <wp:cNvGraphicFramePr/>
                <a:graphic xmlns:a="http://schemas.openxmlformats.org/drawingml/2006/main">
                  <a:graphicData uri="http://schemas.microsoft.com/office/word/2010/wordprocessingShape">
                    <wps:wsp>
                      <wps:cNvSpPr/>
                      <wps:spPr>
                        <a:xfrm>
                          <a:off x="0" y="0"/>
                          <a:ext cx="1007110" cy="646430"/>
                        </a:xfrm>
                        <a:prstGeom prst="rect">
                          <a:avLst/>
                        </a:prstGeom>
                        <a:ln>
                          <a:noFill/>
                        </a:ln>
                      </wps:spPr>
                      <wps:style>
                        <a:lnRef idx="1">
                          <a:schemeClr val="accent1"/>
                        </a:lnRef>
                        <a:fillRef idx="2">
                          <a:schemeClr val="accent1"/>
                        </a:fillRef>
                        <a:effectRef idx="1">
                          <a:schemeClr val="accent1"/>
                        </a:effectRef>
                        <a:fontRef idx="minor">
                          <a:schemeClr val="dk1"/>
                        </a:fontRef>
                      </wps:style>
                      <wps:txbx>
                        <w:txbxContent>
                          <w:p w:rsidR="00C705DB" w:rsidRDefault="00C705DB" w:rsidP="00805BAC">
                            <w:pPr>
                              <w:pStyle w:val="NormalWeb"/>
                              <w:spacing w:before="0" w:beforeAutospacing="0" w:after="0" w:afterAutospacing="0"/>
                              <w:jc w:val="center"/>
                            </w:pPr>
                            <w:r>
                              <w:rPr>
                                <w:rFonts w:asciiTheme="minorHAnsi" w:hAnsi="Calibri" w:cstheme="minorBidi"/>
                                <w:b/>
                                <w:bCs/>
                                <w:color w:val="000000" w:themeColor="dark1"/>
                                <w:kern w:val="24"/>
                                <w:sz w:val="36"/>
                                <w:szCs w:val="36"/>
                              </w:rPr>
                              <w:t>Read Data 2</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id="Rectangle 26" o:spid="_x0000_s1035" style="position:absolute;margin-left:262.15pt;margin-top:107.5pt;width:79.3pt;height:50.9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" fillcolor="#a7bfde [1620]" stroked="f">
                <v:fill color2="#e4ecf5 [500]" rotate="t" angle="180" colors="0 #a3c4ff;22938f #bfd5ff;1 #e5eeff" focus="100%" type="gradient"/>
                <v:shadow on="t" color="black" opacity="24903f" origin=",.5" offset="0,.55556mm"/>
                <v:textbox>
                  <w:txbxContent>
                    <w:p w:rsidR="00805BAC" w:rsidRDefault="00805BAC" w:rsidP="00805BAC">
                      <w:pPr>
                        <w:pStyle w:val="NormalWeb"/>
                        <w:spacing w:before="0" w:beforeAutospacing="0" w:after="0" w:afterAutospacing="0"/>
                        <w:jc w:val="center"/>
                      </w:pPr>
                      <w:r>
                        <w:rPr>
                          <w:rFonts w:asciiTheme="minorHAnsi" w:hAnsi="Calibri" w:cstheme="minorBidi"/>
                          <w:b/>
                          <w:bCs/>
                          <w:color w:val="000000" w:themeColor="dark1"/>
                          <w:kern w:val="24"/>
                          <w:sz w:val="36"/>
                          <w:szCs w:val="36"/>
                        </w:rPr>
                        <w:t>Read Data 2</w:t>
                      </w:r>
                    </w:p>
                  </w:txbxContent>
                </v:textbox>
              </v:rect>
            </w:pict>
          </mc:Fallback>
        </mc:AlternateContent>
      </w:r>
      <w:r w:rsidRPr="00805BAC">
        <w:rPr>
          <w:noProof/>
          <w:lang w:val="en-IN" w:eastAsia="en-IN"/>
        </w:rPr>
        <mc:AlternateContent>
          <mc:Choice Requires="wps">
            <w:drawing>
              <wp:anchor distT="0" distB="0" distL="114300" distR="114300" simplePos="0" relativeHeight="251699200" behindDoc="0" locked="0" layoutInCell="1" allowOverlap="1" wp14:anchorId="0E3DF4F0" wp14:editId="79EA4DD6">
                <wp:simplePos x="0" y="0"/>
                <wp:positionH relativeFrom="column">
                  <wp:posOffset>3398520</wp:posOffset>
                </wp:positionH>
                <wp:positionV relativeFrom="paragraph">
                  <wp:posOffset>149225</wp:posOffset>
                </wp:positionV>
                <wp:extent cx="937895" cy="629285"/>
                <wp:effectExtent l="57150" t="38100" r="52705" b="75565"/>
                <wp:wrapNone/>
                <wp:docPr id="26" name="Rectangle 25"/>
                <wp:cNvGraphicFramePr/>
                <a:graphic xmlns:a="http://schemas.openxmlformats.org/drawingml/2006/main">
                  <a:graphicData uri="http://schemas.microsoft.com/office/word/2010/wordprocessingShape">
                    <wps:wsp>
                      <wps:cNvSpPr/>
                      <wps:spPr>
                        <a:xfrm>
                          <a:off x="0" y="0"/>
                          <a:ext cx="937895" cy="629285"/>
                        </a:xfrm>
                        <a:prstGeom prst="rect">
                          <a:avLst/>
                        </a:prstGeom>
                        <a:ln>
                          <a:noFill/>
                        </a:ln>
                      </wps:spPr>
                      <wps:style>
                        <a:lnRef idx="1">
                          <a:schemeClr val="accent1"/>
                        </a:lnRef>
                        <a:fillRef idx="2">
                          <a:schemeClr val="accent1"/>
                        </a:fillRef>
                        <a:effectRef idx="1">
                          <a:schemeClr val="accent1"/>
                        </a:effectRef>
                        <a:fontRef idx="minor">
                          <a:schemeClr val="dk1"/>
                        </a:fontRef>
                      </wps:style>
                      <wps:txbx>
                        <w:txbxContent>
                          <w:p w:rsidR="00C705DB" w:rsidRDefault="00C705DB" w:rsidP="00805BAC">
                            <w:pPr>
                              <w:pStyle w:val="NormalWeb"/>
                              <w:spacing w:before="0" w:beforeAutospacing="0" w:after="0" w:afterAutospacing="0"/>
                              <w:jc w:val="center"/>
                            </w:pPr>
                            <w:r>
                              <w:rPr>
                                <w:rFonts w:asciiTheme="minorHAnsi" w:hAnsi="Calibri" w:cstheme="minorBidi"/>
                                <w:b/>
                                <w:bCs/>
                                <w:color w:val="000000" w:themeColor="dark1"/>
                                <w:kern w:val="24"/>
                                <w:sz w:val="36"/>
                                <w:szCs w:val="36"/>
                              </w:rPr>
                              <w:t>Read Data 1</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id="Rectangle 25" o:spid="_x0000_s1036" style="position:absolute;margin-left:267.6pt;margin-top:11.75pt;width:73.85pt;height:49.5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" fillcolor="#a7bfde [1620]" stroked="f">
                <v:fill color2="#e4ecf5 [500]" rotate="t" angle="180" colors="0 #a3c4ff;22938f #bfd5ff;1 #e5eeff" focus="100%" type="gradient"/>
                <v:shadow on="t" color="black" opacity="24903f" origin=",.5" offset="0,.55556mm"/>
                <v:textbox>
                  <w:txbxContent>
                    <w:p w:rsidR="00805BAC" w:rsidRDefault="00805BAC" w:rsidP="00805BAC">
                      <w:pPr>
                        <w:pStyle w:val="NormalWeb"/>
                        <w:spacing w:before="0" w:beforeAutospacing="0" w:after="0" w:afterAutospacing="0"/>
                        <w:jc w:val="center"/>
                      </w:pPr>
                      <w:r>
                        <w:rPr>
                          <w:rFonts w:asciiTheme="minorHAnsi" w:hAnsi="Calibri" w:cstheme="minorBidi"/>
                          <w:b/>
                          <w:bCs/>
                          <w:color w:val="000000" w:themeColor="dark1"/>
                          <w:kern w:val="24"/>
                          <w:sz w:val="36"/>
                          <w:szCs w:val="36"/>
                        </w:rPr>
                        <w:t>Read Data 1</w:t>
                      </w:r>
                    </w:p>
                  </w:txbxContent>
                </v:textbox>
              </v:rect>
            </w:pict>
          </mc:Fallback>
        </mc:AlternateContent>
      </w:r>
      <w:r w:rsidRPr="00805BAC">
        <w:rPr>
          <w:noProof/>
          <w:lang w:val="en-IN" w:eastAsia="en-IN"/>
        </w:rPr>
        <mc:AlternateContent>
          <mc:Choice Requires="wps">
            <w:drawing>
              <wp:anchor distT="0" distB="0" distL="114300" distR="114300" simplePos="0" relativeHeight="251702272" behindDoc="0" locked="0" layoutInCell="1" allowOverlap="1" wp14:anchorId="2CB902DB" wp14:editId="50AF45A1">
                <wp:simplePos x="0" y="0"/>
                <wp:positionH relativeFrom="column">
                  <wp:posOffset>1310640</wp:posOffset>
                </wp:positionH>
                <wp:positionV relativeFrom="paragraph">
                  <wp:posOffset>1391285</wp:posOffset>
                </wp:positionV>
                <wp:extent cx="1524000" cy="621030"/>
                <wp:effectExtent l="57150" t="38100" r="57150" b="83820"/>
                <wp:wrapNone/>
                <wp:docPr id="59" name="Rectangle 28"/>
                <wp:cNvGraphicFramePr/>
                <a:graphic xmlns:a="http://schemas.openxmlformats.org/drawingml/2006/main">
                  <a:graphicData uri="http://schemas.microsoft.com/office/word/2010/wordprocessingShape">
                    <wps:wsp>
                      <wps:cNvSpPr/>
                      <wps:spPr>
                        <a:xfrm>
                          <a:off x="0" y="0"/>
                          <a:ext cx="1524000" cy="621030"/>
                        </a:xfrm>
                        <a:prstGeom prst="rect">
                          <a:avLst/>
                        </a:prstGeom>
                        <a:ln>
                          <a:noFill/>
                        </a:ln>
                      </wps:spPr>
                      <wps:style>
                        <a:lnRef idx="1">
                          <a:schemeClr val="accent1"/>
                        </a:lnRef>
                        <a:fillRef idx="2">
                          <a:schemeClr val="accent1"/>
                        </a:fillRef>
                        <a:effectRef idx="1">
                          <a:schemeClr val="accent1"/>
                        </a:effectRef>
                        <a:fontRef idx="minor">
                          <a:schemeClr val="dk1"/>
                        </a:fontRef>
                      </wps:style>
                      <wps:txbx>
                        <w:txbxContent>
                          <w:p w:rsidR="00C705DB" w:rsidRDefault="00C705DB" w:rsidP="00805BAC">
                            <w:pPr>
                              <w:pStyle w:val="NormalWeb"/>
                              <w:spacing w:before="0" w:beforeAutospacing="0" w:after="0" w:afterAutospacing="0"/>
                              <w:jc w:val="center"/>
                            </w:pPr>
                            <w:r>
                              <w:rPr>
                                <w:rFonts w:asciiTheme="minorHAnsi" w:hAnsi="Calibri" w:cstheme="minorBidi"/>
                                <w:b/>
                                <w:bCs/>
                                <w:color w:val="000000" w:themeColor="dark1"/>
                                <w:kern w:val="24"/>
                                <w:sz w:val="36"/>
                                <w:szCs w:val="36"/>
                              </w:rPr>
                              <w:t xml:space="preserve">Write Register </w:t>
                            </w:r>
                          </w:p>
                        </w:txbxContent>
                      </wps:txbx>
                      <wps:bodyPr rtlCol="0" anchor="ctr">
                        <a:noAutofit/>
                      </wps:bodyPr>
                    </wps:wsp>
                  </a:graphicData>
                </a:graphic>
                <wp14:sizeRelV relativeFrom="margin">
                  <wp14:pctHeight>0</wp14:pctHeight>
                </wp14:sizeRelV>
              </wp:anchor>
            </w:drawing>
          </mc:Choice>
          <mc:Fallback>
            <w:pict>
              <v:rect id="Rectangle 28" o:spid="_x0000_s1037" style="position:absolute;margin-left:103.2pt;margin-top:109.55pt;width:120pt;height:48.9pt;z-index:2517022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" fillcolor="#a7bfde [1620]" stroked="f">
                <v:fill color2="#e4ecf5 [500]" rotate="t" angle="180" colors="0 #a3c4ff;22938f #bfd5ff;1 #e5eeff" focus="100%" type="gradient"/>
                <v:shadow on="t" color="black" opacity="24903f" origin=",.5" offset="0,.55556mm"/>
                <v:textbox>
                  <w:txbxContent>
                    <w:p w:rsidR="00805BAC" w:rsidRDefault="00805BAC" w:rsidP="00805BAC">
                      <w:pPr>
                        <w:pStyle w:val="NormalWeb"/>
                        <w:spacing w:before="0" w:beforeAutospacing="0" w:after="0" w:afterAutospacing="0"/>
                        <w:jc w:val="center"/>
                      </w:pPr>
                      <w:r>
                        <w:rPr>
                          <w:rFonts w:asciiTheme="minorHAnsi" w:hAnsi="Calibri" w:cstheme="minorBidi"/>
                          <w:b/>
                          <w:bCs/>
                          <w:color w:val="000000" w:themeColor="dark1"/>
                          <w:kern w:val="24"/>
                          <w:sz w:val="36"/>
                          <w:szCs w:val="36"/>
                        </w:rPr>
                        <w:t xml:space="preserve">Write Register </w:t>
                      </w:r>
                    </w:p>
                  </w:txbxContent>
                </v:textbox>
              </v:rect>
            </w:pict>
          </mc:Fallback>
        </mc:AlternateContent>
      </w:r>
      <w:r w:rsidRPr="00805BAC">
        <w:rPr>
          <w:noProof/>
          <w:lang w:val="en-IN" w:eastAsia="en-IN"/>
        </w:rPr>
        <mc:AlternateContent>
          <mc:Choice Requires="wps">
            <w:drawing>
              <wp:anchor distT="0" distB="0" distL="114300" distR="114300" simplePos="0" relativeHeight="251701248" behindDoc="0" locked="0" layoutInCell="1" allowOverlap="1" wp14:anchorId="6F0F028F" wp14:editId="2DE21652">
                <wp:simplePos x="0" y="0"/>
                <wp:positionH relativeFrom="column">
                  <wp:posOffset>1328420</wp:posOffset>
                </wp:positionH>
                <wp:positionV relativeFrom="paragraph">
                  <wp:posOffset>476885</wp:posOffset>
                </wp:positionV>
                <wp:extent cx="1506220" cy="681355"/>
                <wp:effectExtent l="57150" t="38100" r="55880" b="80645"/>
                <wp:wrapNone/>
                <wp:docPr id="28" name="Rectangle 27"/>
                <wp:cNvGraphicFramePr/>
                <a:graphic xmlns:a="http://schemas.openxmlformats.org/drawingml/2006/main">
                  <a:graphicData uri="http://schemas.microsoft.com/office/word/2010/wordprocessingShape">
                    <wps:wsp>
                      <wps:cNvSpPr/>
                      <wps:spPr>
                        <a:xfrm>
                          <a:off x="0" y="0"/>
                          <a:ext cx="1506220" cy="681355"/>
                        </a:xfrm>
                        <a:prstGeom prst="rect">
                          <a:avLst/>
                        </a:prstGeom>
                        <a:ln>
                          <a:noFill/>
                        </a:ln>
                      </wps:spPr>
                      <wps:style>
                        <a:lnRef idx="1">
                          <a:schemeClr val="accent1"/>
                        </a:lnRef>
                        <a:fillRef idx="2">
                          <a:schemeClr val="accent1"/>
                        </a:fillRef>
                        <a:effectRef idx="1">
                          <a:schemeClr val="accent1"/>
                        </a:effectRef>
                        <a:fontRef idx="minor">
                          <a:schemeClr val="dk1"/>
                        </a:fontRef>
                      </wps:style>
                      <wps:txbx>
                        <w:txbxContent>
                          <w:p w:rsidR="00C705DB" w:rsidRDefault="00C705DB" w:rsidP="00805BAC">
                            <w:pPr>
                              <w:pStyle w:val="NormalWeb"/>
                              <w:spacing w:before="0" w:beforeAutospacing="0" w:after="0" w:afterAutospacing="0"/>
                              <w:jc w:val="center"/>
                            </w:pPr>
                            <w:r>
                              <w:rPr>
                                <w:rFonts w:asciiTheme="minorHAnsi" w:hAnsi="Calibri" w:cstheme="minorBidi"/>
                                <w:b/>
                                <w:bCs/>
                                <w:color w:val="000000" w:themeColor="dark1"/>
                                <w:kern w:val="24"/>
                                <w:sz w:val="36"/>
                                <w:szCs w:val="36"/>
                              </w:rPr>
                              <w:t>Read Register number 2</w:t>
                            </w:r>
                          </w:p>
                        </w:txbxContent>
                      </wps:txbx>
                      <wps:bodyPr wrap="square" rtlCol="0" anchor="ctr">
                        <a:noAutofit/>
                      </wps:bodyPr>
                    </wps:wsp>
                  </a:graphicData>
                </a:graphic>
                <wp14:sizeRelV relativeFrom="margin">
                  <wp14:pctHeight>0</wp14:pctHeight>
                </wp14:sizeRelV>
              </wp:anchor>
            </w:drawing>
          </mc:Choice>
          <mc:Fallback>
            <w:pict>
              <v:rect id="Rectangle 27" o:spid="_x0000_s1038" style="position:absolute;margin-left:104.6pt;margin-top:37.55pt;width:118.6pt;height:53.65pt;z-index:2517012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" fillcolor="#a7bfde [1620]" stroked="f">
                <v:fill color2="#e4ecf5 [500]" rotate="t" angle="180" colors="0 #a3c4ff;22938f #bfd5ff;1 #e5eeff" focus="100%" type="gradient"/>
                <v:shadow on="t" color="black" opacity="24903f" origin=",.5" offset="0,.55556mm"/>
                <v:textbox>
                  <w:txbxContent>
                    <w:p w:rsidR="00805BAC" w:rsidRDefault="00805BAC" w:rsidP="00805BAC">
                      <w:pPr>
                        <w:pStyle w:val="NormalWeb"/>
                        <w:spacing w:before="0" w:beforeAutospacing="0" w:after="0" w:afterAutospacing="0"/>
                        <w:jc w:val="center"/>
                      </w:pPr>
                      <w:r>
                        <w:rPr>
                          <w:rFonts w:asciiTheme="minorHAnsi" w:hAnsi="Calibri" w:cstheme="minorBidi"/>
                          <w:b/>
                          <w:bCs/>
                          <w:color w:val="000000" w:themeColor="dark1"/>
                          <w:kern w:val="24"/>
                          <w:sz w:val="36"/>
                          <w:szCs w:val="36"/>
                        </w:rPr>
                        <w:t>Read Register number 2</w:t>
                      </w:r>
                    </w:p>
                  </w:txbxContent>
                </v:textbox>
              </v:rect>
            </w:pict>
          </mc:Fallback>
        </mc:AlternateContent>
      </w:r>
    </w:p>
    <w:p w:rsidR="00805BAC" w:rsidRDefault="00805BAC" w:rsidP="00805BAC">
      <w:pPr>
        <w:widowControl/>
        <w:suppressAutoHyphens w:val="0"/>
      </w:pPr>
    </w:p>
    <w:p w:rsidR="00805BAC" w:rsidRDefault="00805BAC" w:rsidP="00805BAC">
      <w:pPr>
        <w:widowControl/>
        <w:suppressAutoHyphens w:val="0"/>
      </w:pPr>
    </w:p>
    <w:p w:rsidR="00805BAC" w:rsidRDefault="00805BAC" w:rsidP="00805BAC">
      <w:pPr>
        <w:widowControl/>
        <w:suppressAutoHyphens w:val="0"/>
      </w:pPr>
    </w:p>
    <w:p w:rsidR="00805BAC" w:rsidRDefault="00805BAC" w:rsidP="00805BAC">
      <w:pPr>
        <w:widowControl/>
        <w:suppressAutoHyphens w:val="0"/>
      </w:pPr>
    </w:p>
    <w:p w:rsidR="00805BAC" w:rsidRDefault="00805BAC" w:rsidP="00805BAC">
      <w:pPr>
        <w:widowControl/>
        <w:suppressAutoHyphens w:val="0"/>
      </w:pPr>
    </w:p>
    <w:p w:rsidR="00805BAC" w:rsidRDefault="00805BAC" w:rsidP="00805BAC">
      <w:pPr>
        <w:widowControl/>
        <w:suppressAutoHyphens w:val="0"/>
      </w:pPr>
    </w:p>
    <w:p w:rsidR="00805BAC" w:rsidRDefault="00805BAC" w:rsidP="00805BAC">
      <w:pPr>
        <w:widowControl/>
        <w:suppressAutoHyphens w:val="0"/>
      </w:pPr>
    </w:p>
    <w:p w:rsidR="00805BAC" w:rsidRDefault="00805BAC" w:rsidP="00805BAC">
      <w:pPr>
        <w:widowControl/>
        <w:suppressAutoHyphens w:val="0"/>
      </w:pPr>
    </w:p>
    <w:p w:rsidR="00805BAC" w:rsidRDefault="00805BAC" w:rsidP="00805BAC">
      <w:pPr>
        <w:widowControl/>
        <w:suppressAutoHyphens w:val="0"/>
      </w:pPr>
    </w:p>
    <w:p w:rsidR="00805BAC" w:rsidRDefault="00805BAC" w:rsidP="00805BAC">
      <w:pPr>
        <w:widowControl/>
        <w:suppressAutoHyphens w:val="0"/>
      </w:pPr>
    </w:p>
    <w:p w:rsidR="00805BAC" w:rsidRDefault="00805BAC" w:rsidP="00805BAC">
      <w:pPr>
        <w:widowControl/>
        <w:suppressAutoHyphens w:val="0"/>
      </w:pPr>
    </w:p>
    <w:p w:rsidR="00805BAC" w:rsidRDefault="00805BAC" w:rsidP="00805BAC">
      <w:pPr>
        <w:widowControl/>
        <w:suppressAutoHyphens w:val="0"/>
      </w:pPr>
    </w:p>
    <w:p w:rsidR="00805BAC" w:rsidRDefault="00805BAC" w:rsidP="00805BAC">
      <w:pPr>
        <w:widowControl/>
        <w:suppressAutoHyphens w:val="0"/>
      </w:pPr>
    </w:p>
    <w:p w:rsidR="00805BAC" w:rsidRDefault="00805BAC" w:rsidP="00805BAC">
      <w:pPr>
        <w:widowControl/>
        <w:suppressAutoHyphens w:val="0"/>
      </w:pPr>
      <w:r w:rsidRPr="00805BAC">
        <w:rPr>
          <w:noProof/>
          <w:lang w:val="en-IN" w:eastAsia="en-IN"/>
        </w:rPr>
        <mc:AlternateContent>
          <mc:Choice Requires="wps">
            <w:drawing>
              <wp:anchor distT="0" distB="0" distL="114300" distR="114300" simplePos="0" relativeHeight="251717632" behindDoc="0" locked="0" layoutInCell="1" allowOverlap="1" wp14:anchorId="557F10B1" wp14:editId="06B04C64">
                <wp:simplePos x="0" y="0"/>
                <wp:positionH relativeFrom="column">
                  <wp:posOffset>2097920</wp:posOffset>
                </wp:positionH>
                <wp:positionV relativeFrom="paragraph">
                  <wp:posOffset>82550</wp:posOffset>
                </wp:positionV>
                <wp:extent cx="0" cy="600075"/>
                <wp:effectExtent l="114300" t="38100" r="76200" b="85725"/>
                <wp:wrapNone/>
                <wp:docPr id="60" name="Straight Arrow Connector 21"/>
                <wp:cNvGraphicFramePr/>
                <a:graphic xmlns:a="http://schemas.openxmlformats.org/drawingml/2006/main">
                  <a:graphicData uri="http://schemas.microsoft.com/office/word/2010/wordprocessingShape">
                    <wps:wsp>
                      <wps:cNvCnPr/>
                      <wps:spPr>
                        <a:xfrm flipV="1">
                          <a:off x="0" y="0"/>
                          <a:ext cx="0" cy="600075"/>
                        </a:xfrm>
                        <a:prstGeom prst="straightConnector1">
                          <a:avLst/>
                        </a:prstGeom>
                        <a:ln>
                          <a:tailEnd type="arrow"/>
                        </a:ln>
                      </wps:spPr>
                      <wps:style>
                        <a:lnRef idx="2">
                          <a:schemeClr val="accent6"/>
                        </a:lnRef>
                        <a:fillRef idx="0">
                          <a:schemeClr val="accent6"/>
                        </a:fillRef>
                        <a:effectRef idx="1">
                          <a:schemeClr val="accent6"/>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shape w14:anchorId="58EF86B4" id="Straight Arrow Connector 21" o:spid="_x0000_s1026" type="#_x0000_t32" style="position:absolute;margin-left:165.2pt;margin-top:6.5pt;width:0;height:47.25pt;flip:y;z-index:2517176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" strokecolor="#f79646 [3209]" strokeweight="2pt">
                <v:stroke endarrow="open"/>
                <v:shadow on="t" color="black" opacity="24903f" origin=",.5" offset="0,.55556mm"/>
              </v:shape>
            </w:pict>
          </mc:Fallback>
        </mc:AlternateContent>
      </w:r>
    </w:p>
    <w:p w:rsidR="00805BAC" w:rsidRDefault="00805BAC" w:rsidP="00805BAC">
      <w:pPr>
        <w:widowControl/>
        <w:suppressAutoHyphens w:val="0"/>
      </w:pPr>
    </w:p>
    <w:p w:rsidR="00805BAC" w:rsidRDefault="00805BAC" w:rsidP="00805BAC">
      <w:pPr>
        <w:widowControl/>
        <w:suppressAutoHyphens w:val="0"/>
      </w:pPr>
    </w:p>
    <w:p w:rsidR="00805BAC" w:rsidRDefault="00805BAC" w:rsidP="00805BAC">
      <w:pPr>
        <w:widowControl/>
        <w:suppressAutoHyphens w:val="0"/>
      </w:pPr>
      <w:r w:rsidRPr="00805BAC">
        <w:rPr>
          <w:noProof/>
          <w:lang w:val="en-IN" w:eastAsia="en-IN"/>
        </w:rPr>
        <mc:AlternateContent>
          <mc:Choice Requires="wps">
            <w:drawing>
              <wp:anchor distT="0" distB="0" distL="114300" distR="114300" simplePos="0" relativeHeight="251719680" behindDoc="0" locked="0" layoutInCell="1" allowOverlap="1" wp14:anchorId="346F55FF" wp14:editId="2E42DDEC">
                <wp:simplePos x="0" y="0"/>
                <wp:positionH relativeFrom="column">
                  <wp:posOffset>1478615</wp:posOffset>
                </wp:positionH>
                <wp:positionV relativeFrom="paragraph">
                  <wp:posOffset>166909</wp:posOffset>
                </wp:positionV>
                <wp:extent cx="1276350" cy="381000"/>
                <wp:effectExtent l="57150" t="38100" r="57150" b="76200"/>
                <wp:wrapNone/>
                <wp:docPr id="61" name="Rectangle 4"/>
                <wp:cNvGraphicFramePr/>
                <a:graphic xmlns:a="http://schemas.openxmlformats.org/drawingml/2006/main">
                  <a:graphicData uri="http://schemas.microsoft.com/office/word/2010/wordprocessingShape">
                    <wps:wsp>
                      <wps:cNvSpPr/>
                      <wps:spPr>
                        <a:xfrm>
                          <a:off x="0" y="0"/>
                          <a:ext cx="1276350" cy="381000"/>
                        </a:xfrm>
                        <a:prstGeom prst="rect">
                          <a:avLst/>
                        </a:prstGeom>
                        <a:ln>
                          <a:noFill/>
                        </a:ln>
                      </wps:spPr>
                      <wps:style>
                        <a:lnRef idx="1">
                          <a:schemeClr val="dk1"/>
                        </a:lnRef>
                        <a:fillRef idx="2">
                          <a:schemeClr val="dk1"/>
                        </a:fillRef>
                        <a:effectRef idx="1">
                          <a:schemeClr val="dk1"/>
                        </a:effectRef>
                        <a:fontRef idx="minor">
                          <a:schemeClr val="dk1"/>
                        </a:fontRef>
                      </wps:style>
                      <wps:txbx>
                        <w:txbxContent>
                          <w:p w:rsidR="00C705DB" w:rsidRDefault="00C705DB" w:rsidP="00805BAC">
                            <w:pPr>
                              <w:jc w:val="center"/>
                            </w:pPr>
                            <w:r>
                              <w:rPr>
                                <w:rFonts w:asciiTheme="minorHAnsi" w:hAnsi="Calibri" w:cstheme="minorBidi"/>
                                <w:b/>
                                <w:bCs/>
                                <w:color w:val="000000" w:themeColor="dark1"/>
                                <w:kern w:val="24"/>
                                <w:sz w:val="40"/>
                                <w:szCs w:val="40"/>
                              </w:rPr>
                              <w:t>Clock</w:t>
                            </w:r>
                          </w:p>
                        </w:txbxContent>
                      </wps:txbx>
                      <wps:bodyPr rtlCol="0" anchor="ctr"/>
                    </wps:wsp>
                  </a:graphicData>
                </a:graphic>
              </wp:anchor>
            </w:drawing>
          </mc:Choice>
          <mc:Fallback>
            <w:pict>
              <v:rect id="_x0000_s1039" style="position:absolute;margin-left:116.45pt;margin-top:13.15pt;width:100.5pt;height:30pt;z-index:251719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" fillcolor="gray [1616]" stroked="f">
                <v:fill color2="#d9d9d9 [496]" rotate="t" angle="180" colors="0 #bcbcbc;22938f #d0d0d0;1 #ededed" focus="100%" type="gradient"/>
                <v:shadow on="t" color="black" opacity="24903f" origin=",.5" offset="0,.55556mm"/>
                <v:textbox>
                  <w:txbxContent>
                    <w:p w:rsidR="00805BAC" w:rsidRDefault="00805BAC" w:rsidP="00805BAC">
                      <w:pPr>
                        <w:jc w:val="center"/>
                      </w:pPr>
                      <w:r>
                        <w:rPr>
                          <w:rFonts w:asciiTheme="minorHAnsi" w:hAnsi="Calibri" w:cstheme="minorBidi"/>
                          <w:b/>
                          <w:bCs/>
                          <w:color w:val="000000" w:themeColor="dark1"/>
                          <w:kern w:val="24"/>
                          <w:sz w:val="40"/>
                          <w:szCs w:val="40"/>
                        </w:rPr>
                        <w:t>Clock</w:t>
                      </w:r>
                    </w:p>
                  </w:txbxContent>
                </v:textbox>
              </v:rect>
            </w:pict>
          </mc:Fallback>
        </mc:AlternateContent>
      </w:r>
    </w:p>
    <w:p w:rsidR="00805BAC" w:rsidRDefault="00805BAC" w:rsidP="00805BAC">
      <w:pPr>
        <w:widowControl/>
        <w:suppressAutoHyphens w:val="0"/>
      </w:pPr>
    </w:p>
    <w:p w:rsidR="00805BAC" w:rsidRDefault="00805BAC" w:rsidP="00805BAC">
      <w:pPr>
        <w:widowControl/>
        <w:suppressAutoHyphens w:val="0"/>
      </w:pPr>
    </w:p>
    <w:p w:rsidR="00805BAC" w:rsidRDefault="00805BAC" w:rsidP="00805BAC">
      <w:pPr>
        <w:widowControl/>
        <w:suppressAutoHyphens w:val="0"/>
      </w:pPr>
    </w:p>
    <w:p w:rsidR="00BA4354" w:rsidRDefault="00BA4354" w:rsidP="00805BAC">
      <w:pPr>
        <w:widowControl/>
        <w:suppressAutoHyphens w:val="0"/>
      </w:pPr>
    </w:p>
    <w:p w:rsidR="00BA4354" w:rsidRDefault="00BA4354" w:rsidP="00805BAC">
      <w:pPr>
        <w:widowControl/>
        <w:suppressAutoHyphens w:val="0"/>
      </w:pPr>
    </w:p>
    <w:p w:rsidR="00BA4354" w:rsidRDefault="00BA4354" w:rsidP="00805BAC">
      <w:pPr>
        <w:widowControl/>
        <w:suppressAutoHyphens w:val="0"/>
      </w:pPr>
    </w:p>
    <w:p w:rsidR="00CB6846" w:rsidRPr="00B327AF" w:rsidRDefault="00CB6846" w:rsidP="00CB6846">
      <w:pPr>
        <w:pStyle w:val="Heading1"/>
        <w:tabs>
          <w:tab w:val="clear" w:pos="0"/>
          <w:tab w:val="num" w:pos="360"/>
        </w:tabs>
        <w:ind w:left="0" w:firstLine="0"/>
        <w:jc w:val="both"/>
        <w:rPr>
          <w:rFonts w:ascii="Times New Roman" w:hAnsi="Times New Roman"/>
          <w:sz w:val="24"/>
          <w:szCs w:val="24"/>
          <w:u w:val="single"/>
        </w:rPr>
      </w:pPr>
      <w:r w:rsidRPr="00B327AF">
        <w:rPr>
          <w:rFonts w:ascii="Times New Roman" w:hAnsi="Times New Roman"/>
          <w:sz w:val="24"/>
          <w:u w:val="single"/>
        </w:rPr>
        <w:t xml:space="preserve">Exercise </w:t>
      </w:r>
      <w:r w:rsidR="003A0922">
        <w:rPr>
          <w:rFonts w:ascii="Times New Roman" w:hAnsi="Times New Roman"/>
          <w:sz w:val="24"/>
          <w:u w:val="single"/>
        </w:rPr>
        <w:t>2</w:t>
      </w:r>
      <w:r w:rsidRPr="00B327AF">
        <w:rPr>
          <w:rFonts w:ascii="Times New Roman" w:hAnsi="Times New Roman"/>
          <w:sz w:val="24"/>
          <w:u w:val="single"/>
        </w:rPr>
        <w:t>.</w:t>
      </w:r>
      <w:r w:rsidR="004527DE">
        <w:rPr>
          <w:rFonts w:ascii="Times New Roman" w:hAnsi="Times New Roman"/>
          <w:sz w:val="24"/>
          <w:u w:val="single"/>
        </w:rPr>
        <w:t>1</w:t>
      </w:r>
      <w:r w:rsidRPr="00B327AF">
        <w:rPr>
          <w:rFonts w:ascii="Times New Roman" w:hAnsi="Times New Roman"/>
          <w:sz w:val="24"/>
          <w:u w:val="single"/>
        </w:rPr>
        <w:t xml:space="preserve"> </w:t>
      </w:r>
      <w:r w:rsidRPr="00B327AF">
        <w:rPr>
          <w:rFonts w:ascii="Times New Roman" w:hAnsi="Times New Roman"/>
          <w:sz w:val="24"/>
          <w:szCs w:val="24"/>
          <w:u w:val="single"/>
        </w:rPr>
        <w:t xml:space="preserve">Implement </w:t>
      </w:r>
      <w:r>
        <w:rPr>
          <w:rFonts w:ascii="Times New Roman" w:hAnsi="Times New Roman"/>
          <w:sz w:val="24"/>
          <w:szCs w:val="24"/>
          <w:u w:val="single"/>
        </w:rPr>
        <w:t>MIPS register file with above specifications</w:t>
      </w:r>
      <w:r w:rsidRPr="00B327AF">
        <w:rPr>
          <w:rFonts w:ascii="Times New Roman" w:hAnsi="Times New Roman"/>
          <w:sz w:val="24"/>
          <w:szCs w:val="24"/>
          <w:u w:val="single"/>
        </w:rPr>
        <w:t xml:space="preserve"> using Behavioral modeling. Test the </w:t>
      </w:r>
      <w:r>
        <w:rPr>
          <w:rFonts w:ascii="Times New Roman" w:hAnsi="Times New Roman"/>
          <w:sz w:val="24"/>
          <w:szCs w:val="24"/>
          <w:u w:val="single"/>
        </w:rPr>
        <w:t>Register file</w:t>
      </w:r>
      <w:r w:rsidR="00386570">
        <w:rPr>
          <w:rFonts w:ascii="Times New Roman" w:hAnsi="Times New Roman"/>
          <w:sz w:val="24"/>
          <w:szCs w:val="24"/>
          <w:u w:val="single"/>
        </w:rPr>
        <w:t xml:space="preserve"> using Testbench</w:t>
      </w:r>
      <w:r w:rsidRPr="00B327AF">
        <w:rPr>
          <w:rFonts w:ascii="Times New Roman" w:hAnsi="Times New Roman"/>
          <w:sz w:val="24"/>
          <w:szCs w:val="24"/>
          <w:u w:val="single"/>
        </w:rPr>
        <w:t>.</w:t>
      </w:r>
    </w:p>
    <w:p w:rsidR="00CB6846" w:rsidRDefault="00CB6846" w:rsidP="00805BAC">
      <w:pPr>
        <w:widowControl/>
        <w:suppressAutoHyphens w:val="0"/>
      </w:pPr>
    </w:p>
    <w:p w:rsidR="00017FAA" w:rsidRDefault="005C7CE5" w:rsidP="005C7CE5">
      <w:pPr>
        <w:widowControl/>
        <w:suppressAutoHyphens w:val="0"/>
        <w:jc w:val="both"/>
      </w:pPr>
      <w:r w:rsidRPr="00D50FAC">
        <w:t xml:space="preserve">Hint: Registers are similar to memory. So 32 32-bit registers </w:t>
      </w:r>
      <w:r w:rsidR="005040A3">
        <w:t>are</w:t>
      </w:r>
      <w:r w:rsidRPr="00D50FAC">
        <w:t xml:space="preserve"> like 32 memory locations with 32 bits each. </w:t>
      </w:r>
    </w:p>
    <w:p w:rsidR="00017FAA" w:rsidRDefault="00017FAA" w:rsidP="005C7CE5">
      <w:pPr>
        <w:widowControl/>
        <w:suppressAutoHyphens w:val="0"/>
        <w:jc w:val="both"/>
      </w:pPr>
      <w:r>
        <w:t>Syntax to read from memory is:</w:t>
      </w:r>
    </w:p>
    <w:p w:rsidR="00017FAA" w:rsidRDefault="00386570" w:rsidP="005C7CE5">
      <w:pPr>
        <w:widowControl/>
        <w:suppressAutoHyphens w:val="0"/>
        <w:jc w:val="both"/>
      </w:pPr>
      <w:proofErr w:type="spellStart"/>
      <w:r w:rsidRPr="00D50FAC">
        <w:rPr>
          <w:b/>
        </w:rPr>
        <w:t>RegData</w:t>
      </w:r>
      <w:proofErr w:type="spellEnd"/>
      <w:r w:rsidRPr="00D50FAC">
        <w:rPr>
          <w:b/>
        </w:rPr>
        <w:t xml:space="preserve"> = </w:t>
      </w:r>
      <w:proofErr w:type="spellStart"/>
      <w:proofErr w:type="gramStart"/>
      <w:r w:rsidRPr="00D50FAC">
        <w:rPr>
          <w:b/>
        </w:rPr>
        <w:t>RegMemory</w:t>
      </w:r>
      <w:proofErr w:type="spellEnd"/>
      <w:r w:rsidRPr="00D50FAC">
        <w:rPr>
          <w:b/>
        </w:rPr>
        <w:t>[</w:t>
      </w:r>
      <w:proofErr w:type="spellStart"/>
      <w:proofErr w:type="gramEnd"/>
      <w:r w:rsidRPr="00D50FAC">
        <w:rPr>
          <w:b/>
        </w:rPr>
        <w:t>RegAddress</w:t>
      </w:r>
      <w:proofErr w:type="spellEnd"/>
      <w:r w:rsidRPr="00D50FAC">
        <w:rPr>
          <w:b/>
        </w:rPr>
        <w:t>]</w:t>
      </w:r>
      <w:r w:rsidR="00017FAA">
        <w:rPr>
          <w:b/>
        </w:rPr>
        <w:t>;</w:t>
      </w:r>
      <w:r w:rsidRPr="00D50FAC">
        <w:t xml:space="preserve"> </w:t>
      </w:r>
      <w:r w:rsidR="00017FAA">
        <w:t xml:space="preserve"> (if used inside always block)</w:t>
      </w:r>
    </w:p>
    <w:p w:rsidR="00017FAA" w:rsidRPr="00017FAA" w:rsidRDefault="00017FAA" w:rsidP="005C7CE5">
      <w:pPr>
        <w:widowControl/>
        <w:suppressAutoHyphens w:val="0"/>
        <w:jc w:val="both"/>
        <w:rPr>
          <w:b/>
        </w:rPr>
      </w:pPr>
      <w:proofErr w:type="gramStart"/>
      <w:r w:rsidRPr="00017FAA">
        <w:rPr>
          <w:b/>
        </w:rPr>
        <w:lastRenderedPageBreak/>
        <w:t>assign</w:t>
      </w:r>
      <w:proofErr w:type="gramEnd"/>
      <w:r w:rsidRPr="00017FAA">
        <w:rPr>
          <w:b/>
        </w:rPr>
        <w:t xml:space="preserve"> </w:t>
      </w:r>
      <w:proofErr w:type="spellStart"/>
      <w:r w:rsidRPr="00D50FAC">
        <w:rPr>
          <w:b/>
        </w:rPr>
        <w:t>RegData</w:t>
      </w:r>
      <w:proofErr w:type="spellEnd"/>
      <w:r w:rsidRPr="00D50FAC">
        <w:rPr>
          <w:b/>
        </w:rPr>
        <w:t xml:space="preserve"> = </w:t>
      </w:r>
      <w:proofErr w:type="spellStart"/>
      <w:r w:rsidRPr="00D50FAC">
        <w:rPr>
          <w:b/>
        </w:rPr>
        <w:t>RegMemory</w:t>
      </w:r>
      <w:proofErr w:type="spellEnd"/>
      <w:r w:rsidRPr="00D50FAC">
        <w:rPr>
          <w:b/>
        </w:rPr>
        <w:t>[</w:t>
      </w:r>
      <w:proofErr w:type="spellStart"/>
      <w:r w:rsidRPr="00D50FAC">
        <w:rPr>
          <w:b/>
        </w:rPr>
        <w:t>RegAddress</w:t>
      </w:r>
      <w:proofErr w:type="spellEnd"/>
      <w:r w:rsidRPr="00D50FAC">
        <w:rPr>
          <w:b/>
        </w:rPr>
        <w:t>]</w:t>
      </w:r>
      <w:r>
        <w:rPr>
          <w:b/>
        </w:rPr>
        <w:t xml:space="preserve">; </w:t>
      </w:r>
      <w:r>
        <w:t>(if used outside always block)</w:t>
      </w:r>
    </w:p>
    <w:p w:rsidR="00017FAA" w:rsidRDefault="00386570" w:rsidP="005C7CE5">
      <w:pPr>
        <w:widowControl/>
        <w:suppressAutoHyphens w:val="0"/>
        <w:jc w:val="both"/>
      </w:pPr>
      <w:r w:rsidRPr="00D50FAC">
        <w:t xml:space="preserve">Where </w:t>
      </w:r>
      <w:proofErr w:type="spellStart"/>
      <w:r w:rsidRPr="00D50FAC">
        <w:rPr>
          <w:b/>
        </w:rPr>
        <w:t>RegData</w:t>
      </w:r>
      <w:proofErr w:type="spellEnd"/>
      <w:r w:rsidRPr="00D50FAC">
        <w:t xml:space="preserve"> is the data read from </w:t>
      </w:r>
      <w:r w:rsidR="005040A3">
        <w:t xml:space="preserve">the </w:t>
      </w:r>
      <w:r w:rsidRPr="00D50FAC">
        <w:t xml:space="preserve">address location specified by </w:t>
      </w:r>
      <w:proofErr w:type="spellStart"/>
      <w:r w:rsidRPr="00D50FAC">
        <w:rPr>
          <w:b/>
        </w:rPr>
        <w:t>RegAddress</w:t>
      </w:r>
      <w:proofErr w:type="spellEnd"/>
      <w:r w:rsidRPr="00D50FAC">
        <w:t xml:space="preserve">. </w:t>
      </w:r>
    </w:p>
    <w:p w:rsidR="00017FAA" w:rsidRDefault="00017FAA" w:rsidP="005C7CE5">
      <w:pPr>
        <w:widowControl/>
        <w:suppressAutoHyphens w:val="0"/>
        <w:jc w:val="both"/>
      </w:pPr>
    </w:p>
    <w:p w:rsidR="00017FAA" w:rsidRDefault="00D50FAC" w:rsidP="005C7CE5">
      <w:pPr>
        <w:widowControl/>
        <w:suppressAutoHyphens w:val="0"/>
        <w:jc w:val="both"/>
      </w:pPr>
      <w:r w:rsidRPr="00D50FAC">
        <w:t xml:space="preserve">Syntax to write </w:t>
      </w:r>
      <w:r w:rsidR="005040A3">
        <w:t>into</w:t>
      </w:r>
      <w:r w:rsidRPr="00D50FAC">
        <w:t xml:space="preserve"> memory location is</w:t>
      </w:r>
      <w:r w:rsidR="00017FAA">
        <w:t>:</w:t>
      </w:r>
    </w:p>
    <w:p w:rsidR="009E622A" w:rsidRDefault="00D50FAC" w:rsidP="009E622A">
      <w:pPr>
        <w:widowControl/>
        <w:suppressAutoHyphens w:val="0"/>
        <w:jc w:val="both"/>
      </w:pPr>
      <w:r w:rsidRPr="00D50FAC">
        <w:t xml:space="preserve"> </w:t>
      </w:r>
      <w:proofErr w:type="spellStart"/>
      <w:proofErr w:type="gramStart"/>
      <w:r w:rsidR="00017FAA">
        <w:rPr>
          <w:b/>
        </w:rPr>
        <w:t>RegMemory</w:t>
      </w:r>
      <w:proofErr w:type="spellEnd"/>
      <w:r w:rsidR="00017FAA">
        <w:rPr>
          <w:b/>
        </w:rPr>
        <w:t>[</w:t>
      </w:r>
      <w:proofErr w:type="spellStart"/>
      <w:proofErr w:type="gramEnd"/>
      <w:r w:rsidR="00017FAA">
        <w:rPr>
          <w:b/>
        </w:rPr>
        <w:t>RegAddress</w:t>
      </w:r>
      <w:proofErr w:type="spellEnd"/>
      <w:r w:rsidR="00017FAA">
        <w:rPr>
          <w:b/>
        </w:rPr>
        <w:t xml:space="preserve">] = </w:t>
      </w:r>
      <w:proofErr w:type="spellStart"/>
      <w:r w:rsidR="00017FAA">
        <w:rPr>
          <w:b/>
        </w:rPr>
        <w:t>NewData</w:t>
      </w:r>
      <w:proofErr w:type="spellEnd"/>
      <w:r w:rsidR="00017FAA">
        <w:rPr>
          <w:b/>
        </w:rPr>
        <w:t>;</w:t>
      </w:r>
      <w:r>
        <w:rPr>
          <w:b/>
        </w:rPr>
        <w:t xml:space="preserve"> </w:t>
      </w:r>
      <w:r w:rsidR="00017FAA">
        <w:rPr>
          <w:b/>
        </w:rPr>
        <w:t xml:space="preserve"> </w:t>
      </w:r>
      <w:r w:rsidR="00F96450">
        <w:t>(if used inside always block),</w:t>
      </w:r>
      <w:r w:rsidR="00017FAA">
        <w:t xml:space="preserve"> </w:t>
      </w:r>
      <w:r w:rsidRPr="00D50FAC">
        <w:t>where</w:t>
      </w:r>
      <w:r>
        <w:rPr>
          <w:b/>
        </w:rPr>
        <w:t xml:space="preserve"> </w:t>
      </w:r>
      <w:proofErr w:type="spellStart"/>
      <w:r>
        <w:rPr>
          <w:b/>
        </w:rPr>
        <w:t>NewData</w:t>
      </w:r>
      <w:proofErr w:type="spellEnd"/>
      <w:r>
        <w:rPr>
          <w:b/>
        </w:rPr>
        <w:t xml:space="preserve"> </w:t>
      </w:r>
      <w:r w:rsidRPr="00D50FAC">
        <w:t xml:space="preserve">is written </w:t>
      </w:r>
      <w:r w:rsidR="005040A3">
        <w:t>into</w:t>
      </w:r>
      <w:r w:rsidRPr="00D50FAC">
        <w:t xml:space="preserve"> the</w:t>
      </w:r>
      <w:r>
        <w:rPr>
          <w:b/>
        </w:rPr>
        <w:t xml:space="preserve"> </w:t>
      </w:r>
      <w:proofErr w:type="spellStart"/>
      <w:r>
        <w:rPr>
          <w:b/>
        </w:rPr>
        <w:t>RegMemory</w:t>
      </w:r>
      <w:proofErr w:type="spellEnd"/>
      <w:r>
        <w:rPr>
          <w:b/>
        </w:rPr>
        <w:t xml:space="preserve"> </w:t>
      </w:r>
      <w:r w:rsidRPr="00D50FAC">
        <w:t xml:space="preserve">to </w:t>
      </w:r>
      <w:r>
        <w:t xml:space="preserve">address </w:t>
      </w:r>
      <w:r w:rsidR="005040A3">
        <w:t xml:space="preserve">the </w:t>
      </w:r>
      <w:r>
        <w:t xml:space="preserve">location specified by </w:t>
      </w:r>
      <w:proofErr w:type="spellStart"/>
      <w:r w:rsidRPr="00D50FAC">
        <w:rPr>
          <w:b/>
        </w:rPr>
        <w:t>RegAddress</w:t>
      </w:r>
      <w:proofErr w:type="spellEnd"/>
      <w:r>
        <w:rPr>
          <w:b/>
        </w:rPr>
        <w:t>.</w:t>
      </w:r>
      <w:r w:rsidR="009E622A">
        <w:rPr>
          <w:b/>
        </w:rPr>
        <w:t xml:space="preserve"> </w:t>
      </w:r>
      <w:r w:rsidR="009E622A">
        <w:t xml:space="preserve">Since we define </w:t>
      </w:r>
      <w:proofErr w:type="spellStart"/>
      <w:r w:rsidR="009E622A">
        <w:t>RegMemory</w:t>
      </w:r>
      <w:proofErr w:type="spellEnd"/>
      <w:r w:rsidR="009E622A">
        <w:t xml:space="preserve"> as </w:t>
      </w:r>
      <w:proofErr w:type="spellStart"/>
      <w:r w:rsidR="009E622A">
        <w:t>Reg</w:t>
      </w:r>
      <w:proofErr w:type="spellEnd"/>
      <w:r w:rsidR="009E622A">
        <w:t xml:space="preserve"> type, the above assignment is not done outside always block.</w:t>
      </w:r>
    </w:p>
    <w:p w:rsidR="00CB6846" w:rsidRDefault="00CB6846" w:rsidP="005C7CE5">
      <w:pPr>
        <w:widowControl/>
        <w:suppressAutoHyphens w:val="0"/>
        <w:jc w:val="both"/>
        <w:rPr>
          <w:b/>
        </w:rPr>
      </w:pPr>
    </w:p>
    <w:p w:rsidR="00157564" w:rsidRPr="00D63E4A" w:rsidRDefault="0092374D" w:rsidP="00AF5D2C">
      <w:pPr>
        <w:jc w:val="both"/>
      </w:pPr>
      <w:r>
        <w:t>You can use t</w:t>
      </w:r>
      <w:r w:rsidR="00157564">
        <w:t xml:space="preserve">he module definition </w:t>
      </w:r>
      <w:r>
        <w:t xml:space="preserve">shown below </w:t>
      </w:r>
      <w:r w:rsidR="00157564">
        <w:t xml:space="preserve">for </w:t>
      </w:r>
      <w:r w:rsidR="005040A3">
        <w:t xml:space="preserve">the </w:t>
      </w:r>
      <w:r w:rsidR="00157564">
        <w:t>register</w:t>
      </w:r>
      <w:r>
        <w:t xml:space="preserve"> file</w:t>
      </w:r>
      <w:r w:rsidR="00157564">
        <w:t>.</w:t>
      </w:r>
      <w:r w:rsidR="00AF5D2C">
        <w:t xml:space="preserve"> Please note that the following is just the module definition which specifies input, </w:t>
      </w:r>
      <w:r w:rsidR="005040A3">
        <w:t xml:space="preserve">and </w:t>
      </w:r>
      <w:r w:rsidR="00AF5D2C">
        <w:t xml:space="preserve">output ports. </w:t>
      </w:r>
      <w:r w:rsidR="00AF5D2C" w:rsidRPr="00AF5D2C">
        <w:rPr>
          <w:b/>
        </w:rPr>
        <w:t xml:space="preserve">You have to describe the behavior of </w:t>
      </w:r>
      <w:r w:rsidR="005040A3">
        <w:rPr>
          <w:b/>
        </w:rPr>
        <w:t xml:space="preserve">the </w:t>
      </w:r>
      <w:r w:rsidR="00AF5D2C" w:rsidRPr="00AF5D2C">
        <w:rPr>
          <w:b/>
        </w:rPr>
        <w:t>Register file to make the design complete.</w:t>
      </w:r>
      <w:r w:rsidR="00AF5D2C">
        <w:rPr>
          <w:b/>
        </w:rPr>
        <w:t xml:space="preserve"> </w:t>
      </w:r>
      <w:r w:rsidR="00AF5D2C" w:rsidRPr="00D63E4A">
        <w:t>Also if any of the outputs are to be assigned inside the always block then you have to additionally define th</w:t>
      </w:r>
      <w:r w:rsidR="00D63E4A">
        <w:t xml:space="preserve">ose </w:t>
      </w:r>
      <w:r w:rsidR="00AF5D2C" w:rsidRPr="00D63E4A">
        <w:t>output</w:t>
      </w:r>
      <w:r w:rsidR="00D63E4A">
        <w:t>s</w:t>
      </w:r>
      <w:r w:rsidR="00AF5D2C" w:rsidRPr="00D63E4A">
        <w:t xml:space="preserve"> as </w:t>
      </w:r>
      <w:r w:rsidR="00AF5D2C" w:rsidRPr="00C55C15">
        <w:rPr>
          <w:b/>
        </w:rPr>
        <w:t>reg</w:t>
      </w:r>
      <w:r w:rsidR="00AF5D2C" w:rsidRPr="00D63E4A">
        <w:t>.</w:t>
      </w:r>
    </w:p>
    <w:p w:rsidR="00157564" w:rsidRDefault="00157564" w:rsidP="00157564"/>
    <w:p w:rsidR="00157564" w:rsidRDefault="00157564" w:rsidP="00F16414">
      <w:r>
        <w:rPr>
          <w:noProof/>
          <w:lang w:val="en-IN" w:eastAsia="en-IN"/>
        </w:rPr>
        <w:drawing>
          <wp:inline distT="0" distB="0" distL="0" distR="0" wp14:anchorId="564868BF" wp14:editId="32E74233">
            <wp:extent cx="2703949" cy="1656272"/>
            <wp:effectExtent l="0" t="0" r="1270" b="127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23648" cy="1668338"/>
                    </a:xfrm>
                    <a:prstGeom prst="rect">
                      <a:avLst/>
                    </a:prstGeom>
                    <a:noFill/>
                    <a:ln>
                      <a:noFill/>
                    </a:ln>
                  </pic:spPr>
                </pic:pic>
              </a:graphicData>
            </a:graphic>
          </wp:inline>
        </w:drawing>
      </w:r>
    </w:p>
    <w:p w:rsidR="00966B5C" w:rsidRDefault="00CB1C5B" w:rsidP="00F16414">
      <w:r>
        <w:t xml:space="preserve"> //</w:t>
      </w:r>
      <w:r w:rsidR="00966B5C">
        <w:t>Add reset as one more input to initialize the register file with some default values</w:t>
      </w:r>
    </w:p>
    <w:p w:rsidR="00CB1C5B" w:rsidRDefault="00966B5C" w:rsidP="00F16414">
      <w:r>
        <w:t>//</w:t>
      </w:r>
      <w:r w:rsidR="00CB1C5B">
        <w:t xml:space="preserve">Define 32, 32 bit </w:t>
      </w:r>
      <w:proofErr w:type="spellStart"/>
      <w:r w:rsidR="00CB1C5B">
        <w:t>RegMemory</w:t>
      </w:r>
      <w:proofErr w:type="spellEnd"/>
      <w:r w:rsidR="00CB1C5B">
        <w:t xml:space="preserve"> here</w:t>
      </w:r>
    </w:p>
    <w:p w:rsidR="00386570" w:rsidRDefault="00CB1C5B" w:rsidP="00157564">
      <w:pPr>
        <w:jc w:val="both"/>
      </w:pPr>
      <w:r>
        <w:t>// your behavioral design comes here</w:t>
      </w:r>
    </w:p>
    <w:p w:rsidR="00CB1C5B" w:rsidRDefault="00CB1C5B" w:rsidP="00157564">
      <w:pPr>
        <w:jc w:val="both"/>
      </w:pPr>
    </w:p>
    <w:p w:rsidR="00C216FC" w:rsidRDefault="00C216FC" w:rsidP="00157564">
      <w:pPr>
        <w:jc w:val="both"/>
      </w:pPr>
    </w:p>
    <w:p w:rsidR="00CB1C5B" w:rsidRDefault="00CB1C5B" w:rsidP="00157564">
      <w:pPr>
        <w:jc w:val="both"/>
      </w:pPr>
    </w:p>
    <w:p w:rsidR="00386570" w:rsidRPr="0092374D" w:rsidRDefault="0092374D" w:rsidP="00157564">
      <w:pPr>
        <w:jc w:val="both"/>
        <w:rPr>
          <w:b/>
        </w:rPr>
      </w:pPr>
      <w:r>
        <w:rPr>
          <w:b/>
        </w:rPr>
        <w:t>Testbench</w:t>
      </w:r>
      <w:r w:rsidR="00CB1C5B">
        <w:rPr>
          <w:b/>
        </w:rPr>
        <w:t>:</w:t>
      </w:r>
    </w:p>
    <w:p w:rsidR="00F16414" w:rsidRDefault="005C7CE5" w:rsidP="00157564">
      <w:pPr>
        <w:jc w:val="both"/>
      </w:pPr>
      <w:r>
        <w:t xml:space="preserve">You can test your Register file with the following test </w:t>
      </w:r>
      <w:r w:rsidR="00157564">
        <w:t>pattern. (</w:t>
      </w:r>
      <w:r w:rsidR="005040A3">
        <w:t xml:space="preserve">The </w:t>
      </w:r>
      <w:r w:rsidR="00157564">
        <w:t xml:space="preserve">below code comes after </w:t>
      </w:r>
      <w:r w:rsidR="005040A3">
        <w:t xml:space="preserve">the </w:t>
      </w:r>
      <w:r w:rsidR="00157564">
        <w:t xml:space="preserve">instantiation of the test module). The test bench contains three initial blocks one for </w:t>
      </w:r>
      <w:r w:rsidR="005040A3">
        <w:t xml:space="preserve">the </w:t>
      </w:r>
      <w:r w:rsidR="00157564">
        <w:t xml:space="preserve">generation of signals to check writing in to register 0 (when </w:t>
      </w:r>
      <w:proofErr w:type="spellStart"/>
      <w:r w:rsidR="00157564">
        <w:t>Register_Num</w:t>
      </w:r>
      <w:proofErr w:type="spellEnd"/>
      <w:r w:rsidR="00157564">
        <w:t xml:space="preserve"> is 00000) and register 1(</w:t>
      </w:r>
      <w:proofErr w:type="spellStart"/>
      <w:r w:rsidR="00157564">
        <w:t>Register_Num</w:t>
      </w:r>
      <w:proofErr w:type="spellEnd"/>
      <w:r w:rsidR="00157564">
        <w:t xml:space="preserve"> is 00001), Second initial block to read register 0 and register 1 and register 2. The third initial block is used to generate the clock.</w:t>
      </w:r>
      <w:r w:rsidR="00BE4748">
        <w:t xml:space="preserve"> If you have reset as input, you have to add one more initial block where the reset (active low) is low for some time initially and then changed to 1. </w:t>
      </w:r>
    </w:p>
    <w:p w:rsidR="00157564" w:rsidRDefault="00157564" w:rsidP="00157564">
      <w:pPr>
        <w:jc w:val="both"/>
      </w:pPr>
    </w:p>
    <w:p w:rsidR="005C7CE5" w:rsidRDefault="008E7A91" w:rsidP="00386570">
      <w:pPr>
        <w:jc w:val="center"/>
      </w:pPr>
      <w:r>
        <w:rPr>
          <w:noProof/>
          <w:lang w:val="en-IN" w:eastAsia="en-IN"/>
        </w:rPr>
        <w:lastRenderedPageBreak/>
        <w:drawing>
          <wp:inline distT="0" distB="0" distL="0" distR="0">
            <wp:extent cx="3578470" cy="3341480"/>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06587" cy="3367735"/>
                    </a:xfrm>
                    <a:prstGeom prst="rect">
                      <a:avLst/>
                    </a:prstGeom>
                    <a:noFill/>
                    <a:ln>
                      <a:noFill/>
                    </a:ln>
                  </pic:spPr>
                </pic:pic>
              </a:graphicData>
            </a:graphic>
          </wp:inline>
        </w:drawing>
      </w:r>
    </w:p>
    <w:p w:rsidR="00DE0BC2" w:rsidRDefault="00DE0BC2" w:rsidP="00DE0BC2">
      <w:pPr>
        <w:jc w:val="both"/>
      </w:pPr>
      <w:r>
        <w:t>For easy viewing of the testbench waveforms, you can change the view in simulation window to decimal</w:t>
      </w:r>
      <w:r w:rsidR="00386570">
        <w:t>/Hexadecimal</w:t>
      </w:r>
      <w:r>
        <w:t xml:space="preserve"> mode. Right click on all the input output signals </w:t>
      </w:r>
      <w:r w:rsidR="0008037D">
        <w:t>select Radix and then click on signed decimal</w:t>
      </w:r>
      <w:r w:rsidR="00386570">
        <w:t>/Hexadecimal</w:t>
      </w:r>
      <w:r w:rsidR="0008037D">
        <w:t>.</w:t>
      </w:r>
    </w:p>
    <w:p w:rsidR="00CB1C5B" w:rsidRDefault="00CB1C5B" w:rsidP="00F16414"/>
    <w:p w:rsidR="00CB1C5B" w:rsidRPr="00CB1C5B" w:rsidRDefault="00CB1C5B" w:rsidP="00F16414">
      <w:pPr>
        <w:rPr>
          <w:b/>
        </w:rPr>
      </w:pPr>
      <w:r w:rsidRPr="00CB1C5B">
        <w:rPr>
          <w:b/>
        </w:rPr>
        <w:t>Additional Information:</w:t>
      </w:r>
    </w:p>
    <w:p w:rsidR="00CB1C5B" w:rsidRDefault="00CB1C5B" w:rsidP="00F16414"/>
    <w:p w:rsidR="00CB1C5B" w:rsidRDefault="00CB1C5B" w:rsidP="00CB1C5B">
      <w:pPr>
        <w:jc w:val="both"/>
      </w:pPr>
      <w:r w:rsidRPr="0059294B">
        <w:t xml:space="preserve">For verifying the design you might have to monitor the internal signals which could be defined as wires or Reg. </w:t>
      </w:r>
      <w:r>
        <w:t xml:space="preserve"> In the above Register file design </w:t>
      </w:r>
      <w:proofErr w:type="spellStart"/>
      <w:r w:rsidRPr="00CB1C5B">
        <w:rPr>
          <w:b/>
        </w:rPr>
        <w:t>RegMemory</w:t>
      </w:r>
      <w:proofErr w:type="spellEnd"/>
      <w:r>
        <w:t xml:space="preserve"> will be defined as reg and is neither input nor output. </w:t>
      </w:r>
      <w:r w:rsidRPr="0059294B">
        <w:t>The steps for adding internal s</w:t>
      </w:r>
      <w:r>
        <w:t xml:space="preserve">ignal </w:t>
      </w:r>
      <w:r w:rsidR="00C53205">
        <w:t xml:space="preserve">(in this case </w:t>
      </w:r>
      <w:proofErr w:type="spellStart"/>
      <w:r w:rsidR="00C53205">
        <w:t>RegMemory</w:t>
      </w:r>
      <w:proofErr w:type="spellEnd"/>
      <w:r w:rsidR="00C53205">
        <w:t xml:space="preserve">) </w:t>
      </w:r>
      <w:r>
        <w:t>into the wave form window</w:t>
      </w:r>
      <w:r w:rsidRPr="0059294B">
        <w:t xml:space="preserve"> is shown below. </w:t>
      </w:r>
    </w:p>
    <w:p w:rsidR="00CB1C5B" w:rsidRPr="0059294B" w:rsidRDefault="00CB1C5B" w:rsidP="00CB1C5B">
      <w:pPr>
        <w:jc w:val="both"/>
      </w:pPr>
    </w:p>
    <w:p w:rsidR="00CB1C5B" w:rsidRPr="00756636" w:rsidRDefault="00CB1C5B" w:rsidP="00CB1C5B">
      <w:pPr>
        <w:pStyle w:val="ListParagraph"/>
        <w:widowControl/>
        <w:numPr>
          <w:ilvl w:val="0"/>
          <w:numId w:val="35"/>
        </w:numPr>
        <w:tabs>
          <w:tab w:val="left" w:pos="0"/>
        </w:tabs>
        <w:suppressAutoHyphens w:val="0"/>
        <w:spacing w:after="200" w:line="276" w:lineRule="auto"/>
        <w:ind w:left="0"/>
        <w:contextualSpacing/>
      </w:pPr>
      <w:r w:rsidRPr="00756636">
        <w:t xml:space="preserve">To check the internal signals of a module (e.g. Register File), Click on the corresponding module in the </w:t>
      </w:r>
      <w:proofErr w:type="spellStart"/>
      <w:r w:rsidR="005040A3">
        <w:t>Vivado</w:t>
      </w:r>
      <w:proofErr w:type="spellEnd"/>
      <w:r w:rsidR="005040A3">
        <w:t xml:space="preserve"> Simulation</w:t>
      </w:r>
      <w:r w:rsidRPr="00756636">
        <w:t xml:space="preserve"> window (after you run the test bench) and then right click </w:t>
      </w:r>
      <w:r w:rsidRPr="00B617C9">
        <w:sym w:font="Wingdings" w:char="F0E0"/>
      </w:r>
      <w:r w:rsidRPr="00756636">
        <w:t xml:space="preserve"> Add to Wave window. </w:t>
      </w:r>
    </w:p>
    <w:p w:rsidR="00CB1C5B" w:rsidRDefault="00CB1C5B" w:rsidP="00CB1C5B">
      <w:pPr>
        <w:jc w:val="center"/>
      </w:pPr>
      <w:r>
        <w:rPr>
          <w:noProof/>
          <w:lang w:val="en-IN" w:eastAsia="en-IN"/>
        </w:rPr>
        <w:drawing>
          <wp:inline distT="0" distB="0" distL="0" distR="0" wp14:anchorId="3339726A" wp14:editId="3DE72E11">
            <wp:extent cx="3129857" cy="19323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a:extLst>
                        <a:ext uri="{28A0092B-C50C-407E-A947-70E740481C1C}">
                          <a14:useLocalDpi xmlns:a14="http://schemas.microsoft.com/office/drawing/2010/main" val="0"/>
                        </a:ext>
                      </a:extLst>
                    </a:blip>
                    <a:srcRect t="5143"/>
                    <a:stretch/>
                  </pic:blipFill>
                  <pic:spPr bwMode="auto">
                    <a:xfrm>
                      <a:off x="0" y="0"/>
                      <a:ext cx="3147614" cy="1943268"/>
                    </a:xfrm>
                    <a:prstGeom prst="rect">
                      <a:avLst/>
                    </a:prstGeom>
                    <a:noFill/>
                    <a:ln>
                      <a:noFill/>
                    </a:ln>
                    <a:extLst>
                      <a:ext uri="{53640926-AAD7-44D8-BBD7-CCE9431645EC}">
                        <a14:shadowObscured xmlns:a14="http://schemas.microsoft.com/office/drawing/2010/main"/>
                      </a:ext>
                    </a:extLst>
                  </pic:spPr>
                </pic:pic>
              </a:graphicData>
            </a:graphic>
          </wp:inline>
        </w:drawing>
      </w:r>
    </w:p>
    <w:p w:rsidR="00CB1C5B" w:rsidRDefault="00CB1C5B" w:rsidP="00CB1C5B">
      <w:pPr>
        <w:jc w:val="center"/>
        <w:rPr>
          <w:noProof/>
        </w:rPr>
      </w:pPr>
    </w:p>
    <w:p w:rsidR="00CB1C5B" w:rsidRDefault="00CB1C5B" w:rsidP="00CB1C5B">
      <w:pPr>
        <w:jc w:val="center"/>
      </w:pPr>
      <w:r>
        <w:rPr>
          <w:noProof/>
          <w:lang w:val="en-IN" w:eastAsia="en-IN"/>
        </w:rPr>
        <w:lastRenderedPageBreak/>
        <w:drawing>
          <wp:inline distT="0" distB="0" distL="0" distR="0" wp14:anchorId="68DF1FAF" wp14:editId="52CF70CA">
            <wp:extent cx="3665855" cy="3447629"/>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2">
                      <a:extLst>
                        <a:ext uri="{28A0092B-C50C-407E-A947-70E740481C1C}">
                          <a14:useLocalDpi xmlns:a14="http://schemas.microsoft.com/office/drawing/2010/main" val="0"/>
                        </a:ext>
                      </a:extLst>
                    </a:blip>
                    <a:srcRect t="2688"/>
                    <a:stretch/>
                  </pic:blipFill>
                  <pic:spPr bwMode="auto">
                    <a:xfrm>
                      <a:off x="0" y="0"/>
                      <a:ext cx="3692134" cy="3472344"/>
                    </a:xfrm>
                    <a:prstGeom prst="rect">
                      <a:avLst/>
                    </a:prstGeom>
                    <a:noFill/>
                    <a:ln>
                      <a:noFill/>
                    </a:ln>
                    <a:extLst>
                      <a:ext uri="{53640926-AAD7-44D8-BBD7-CCE9431645EC}">
                        <a14:shadowObscured xmlns:a14="http://schemas.microsoft.com/office/drawing/2010/main"/>
                      </a:ext>
                    </a:extLst>
                  </pic:spPr>
                </pic:pic>
              </a:graphicData>
            </a:graphic>
          </wp:inline>
        </w:drawing>
      </w:r>
    </w:p>
    <w:p w:rsidR="00CB1C5B" w:rsidRDefault="00CB1C5B" w:rsidP="00CB1C5B">
      <w:pPr>
        <w:jc w:val="center"/>
      </w:pPr>
    </w:p>
    <w:p w:rsidR="00CB1C5B" w:rsidRPr="00756636" w:rsidRDefault="00CB1C5B" w:rsidP="00CB1C5B">
      <w:pPr>
        <w:pStyle w:val="ListParagraph"/>
        <w:widowControl/>
        <w:numPr>
          <w:ilvl w:val="0"/>
          <w:numId w:val="35"/>
        </w:numPr>
        <w:tabs>
          <w:tab w:val="left" w:pos="360"/>
        </w:tabs>
        <w:suppressAutoHyphens w:val="0"/>
        <w:spacing w:after="200" w:line="276" w:lineRule="auto"/>
        <w:ind w:left="0"/>
        <w:contextualSpacing/>
        <w:jc w:val="both"/>
      </w:pPr>
      <w:r w:rsidRPr="00756636">
        <w:t>Then</w:t>
      </w:r>
      <w:r>
        <w:t xml:space="preserve"> Click on Re-launch Icon. Click ‘No’ when prompted to save the waveform. This will run the testbench with the newly added internal signal.</w:t>
      </w:r>
    </w:p>
    <w:p w:rsidR="00CB1C5B" w:rsidRDefault="00CB1C5B" w:rsidP="00CB1C5B">
      <w:pPr>
        <w:jc w:val="center"/>
      </w:pPr>
      <w:r>
        <w:rPr>
          <w:noProof/>
          <w:lang w:val="en-IN" w:eastAsia="en-IN"/>
        </w:rPr>
        <w:drawing>
          <wp:inline distT="0" distB="0" distL="0" distR="0" wp14:anchorId="7B26C4A7" wp14:editId="1953419E">
            <wp:extent cx="3124200" cy="76493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3">
                      <a:extLst>
                        <a:ext uri="{28A0092B-C50C-407E-A947-70E740481C1C}">
                          <a14:useLocalDpi xmlns:a14="http://schemas.microsoft.com/office/drawing/2010/main" val="0"/>
                        </a:ext>
                      </a:extLst>
                    </a:blip>
                    <a:srcRect b="39618"/>
                    <a:stretch/>
                  </pic:blipFill>
                  <pic:spPr bwMode="auto">
                    <a:xfrm>
                      <a:off x="0" y="0"/>
                      <a:ext cx="3124200" cy="764930"/>
                    </a:xfrm>
                    <a:prstGeom prst="rect">
                      <a:avLst/>
                    </a:prstGeom>
                    <a:noFill/>
                    <a:ln>
                      <a:noFill/>
                    </a:ln>
                    <a:extLst>
                      <a:ext uri="{53640926-AAD7-44D8-BBD7-CCE9431645EC}">
                        <a14:shadowObscured xmlns:a14="http://schemas.microsoft.com/office/drawing/2010/main"/>
                      </a:ext>
                    </a:extLst>
                  </pic:spPr>
                </pic:pic>
              </a:graphicData>
            </a:graphic>
          </wp:inline>
        </w:drawing>
      </w:r>
    </w:p>
    <w:p w:rsidR="00DE0BC2" w:rsidRDefault="00DE0BC2" w:rsidP="00DE0BC2">
      <w:pPr>
        <w:jc w:val="center"/>
      </w:pPr>
    </w:p>
    <w:p w:rsidR="00157564" w:rsidRDefault="00451850" w:rsidP="00451850">
      <w:pPr>
        <w:jc w:val="center"/>
      </w:pPr>
      <w:r>
        <w:rPr>
          <w:noProof/>
          <w:lang w:val="en-IN" w:eastAsia="en-IN"/>
        </w:rPr>
        <w:drawing>
          <wp:inline distT="0" distB="0" distL="0" distR="0" wp14:anchorId="64E1A6FD" wp14:editId="3FD02F45">
            <wp:extent cx="5943600" cy="3200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200400"/>
                    </a:xfrm>
                    <a:prstGeom prst="rect">
                      <a:avLst/>
                    </a:prstGeom>
                    <a:noFill/>
                    <a:ln>
                      <a:noFill/>
                    </a:ln>
                  </pic:spPr>
                </pic:pic>
              </a:graphicData>
            </a:graphic>
          </wp:inline>
        </w:drawing>
      </w:r>
    </w:p>
    <w:p w:rsidR="00451850" w:rsidRDefault="00451850" w:rsidP="00451850">
      <w:pPr>
        <w:jc w:val="center"/>
      </w:pPr>
    </w:p>
    <w:p w:rsidR="00F16414" w:rsidRPr="00BC4D3A" w:rsidRDefault="00F16414" w:rsidP="00F16414">
      <w:pPr>
        <w:pStyle w:val="WW-Default"/>
        <w:numPr>
          <w:ilvl w:val="0"/>
          <w:numId w:val="31"/>
        </w:numPr>
        <w:ind w:left="360"/>
        <w:jc w:val="both"/>
        <w:rPr>
          <w:b/>
        </w:rPr>
      </w:pPr>
      <w:r>
        <w:rPr>
          <w:b/>
        </w:rPr>
        <w:t xml:space="preserve">Did you get any errors during the </w:t>
      </w:r>
      <w:r w:rsidR="00F46468">
        <w:rPr>
          <w:b/>
        </w:rPr>
        <w:t xml:space="preserve">check syntax of </w:t>
      </w:r>
      <w:r w:rsidR="00847B9E">
        <w:rPr>
          <w:b/>
        </w:rPr>
        <w:t xml:space="preserve">the </w:t>
      </w:r>
      <w:r w:rsidR="00F46468">
        <w:rPr>
          <w:b/>
        </w:rPr>
        <w:t xml:space="preserve">design file or when </w:t>
      </w:r>
      <w:r>
        <w:rPr>
          <w:b/>
        </w:rPr>
        <w:t>simulati</w:t>
      </w:r>
      <w:r w:rsidR="00F46468">
        <w:rPr>
          <w:b/>
        </w:rPr>
        <w:t>ng</w:t>
      </w:r>
      <w:r>
        <w:rPr>
          <w:b/>
        </w:rPr>
        <w:t xml:space="preserve"> the testbench</w:t>
      </w:r>
      <w:r w:rsidRPr="00BC4D3A">
        <w:rPr>
          <w:b/>
        </w:rPr>
        <w:t>?</w:t>
      </w:r>
      <w:r>
        <w:rPr>
          <w:b/>
        </w:rPr>
        <w:t xml:space="preserve"> If yes then</w:t>
      </w:r>
      <w:r w:rsidR="00966B5C">
        <w:rPr>
          <w:b/>
        </w:rPr>
        <w:t>,</w:t>
      </w:r>
      <w:r>
        <w:rPr>
          <w:b/>
        </w:rPr>
        <w:t xml:space="preserve"> </w:t>
      </w:r>
      <w:r w:rsidR="00966B5C">
        <w:rPr>
          <w:b/>
        </w:rPr>
        <w:t>h</w:t>
      </w:r>
      <w:r>
        <w:rPr>
          <w:b/>
        </w:rPr>
        <w:t>ow did you solve the error?</w:t>
      </w:r>
    </w:p>
    <w:p w:rsidR="0008037D" w:rsidRDefault="00EB70A0" w:rsidP="00940198">
      <w:pPr>
        <w:pStyle w:val="WW-Default"/>
      </w:pPr>
      <w:r w:rsidRPr="00BC4D3A">
        <w:t>Answer:</w:t>
      </w:r>
      <w:r w:rsidRPr="00BC4D3A">
        <w:rPr>
          <w:b/>
        </w:rPr>
        <w:t xml:space="preserve"> </w:t>
      </w:r>
      <w:sdt>
        <w:sdtPr>
          <w:rPr>
            <w:b/>
          </w:rPr>
          <w:id w:val="1165127732"/>
          <w:placeholder>
            <w:docPart w:val="E79CFC8DBE5744A3AC883132B1302ED8"/>
          </w:placeholder>
        </w:sdtPr>
        <w:sdtEndPr>
          <w:rPr>
            <w:b w:val="0"/>
          </w:rPr>
        </w:sdtEndPr>
        <w:sdtContent>
          <w:r w:rsidR="008D12DB">
            <w:t>No errors were encountered during the check syntax of the design file, however while simulating the testbench, the register file doesn’t work as i</w:t>
          </w:r>
          <w:r w:rsidR="00C3674A">
            <w:t xml:space="preserve">ntended as the </w:t>
          </w:r>
          <w:proofErr w:type="spellStart"/>
          <w:r w:rsidR="00C3674A">
            <w:t>Write_Data</w:t>
          </w:r>
          <w:proofErr w:type="spellEnd"/>
          <w:r w:rsidR="00C3674A">
            <w:t xml:space="preserve"> and </w:t>
          </w:r>
          <w:proofErr w:type="spellStart"/>
          <w:r w:rsidR="00C3674A">
            <w:t>Write_Reg_Num</w:t>
          </w:r>
          <w:proofErr w:type="spellEnd"/>
          <w:r w:rsidR="00C3674A">
            <w:t xml:space="preserve"> are changing at arbitrary times, </w:t>
          </w:r>
          <w:r w:rsidR="007E184D">
            <w:t xml:space="preserve">as the </w:t>
          </w:r>
          <w:proofErr w:type="spellStart"/>
          <w:r w:rsidR="007E184D">
            <w:t>RegWrite</w:t>
          </w:r>
          <w:proofErr w:type="spellEnd"/>
          <w:r w:rsidR="007E184D">
            <w:t xml:space="preserve"> is</w:t>
          </w:r>
          <w:r w:rsidR="00C3674A">
            <w:t xml:space="preserve"> not aligned to the clock edge when the clock is toggling every 10ns </w:t>
          </w:r>
          <w:r w:rsidR="007E184D">
            <w:t xml:space="preserve">causing incorrect data to be read by Read_Data_1 and Read_Data_2. </w:t>
          </w:r>
          <w:r w:rsidR="007E184D">
            <w:br/>
            <w:t xml:space="preserve">The error was fixed by changing the clock toggling time from 10ns to 5ns, as this aligns the clock edge and hence enables the data to be read correctly by Read_Data_1 and Read_Data_2 as the </w:t>
          </w:r>
          <w:proofErr w:type="spellStart"/>
          <w:r w:rsidR="007E184D">
            <w:t>Write_Data</w:t>
          </w:r>
          <w:proofErr w:type="spellEnd"/>
          <w:r w:rsidR="007E184D">
            <w:t xml:space="preserve"> is now able to write data into the registers at correct time intervals.</w:t>
          </w:r>
          <w:r w:rsidR="007E184D">
            <w:br/>
          </w:r>
        </w:sdtContent>
      </w:sdt>
    </w:p>
    <w:p w:rsidR="007409C1" w:rsidRPr="00BC4D3A" w:rsidRDefault="007409C1" w:rsidP="007409C1">
      <w:pPr>
        <w:pStyle w:val="WW-Default"/>
        <w:numPr>
          <w:ilvl w:val="0"/>
          <w:numId w:val="31"/>
        </w:numPr>
        <w:ind w:left="360"/>
        <w:jc w:val="both"/>
        <w:rPr>
          <w:b/>
        </w:rPr>
      </w:pPr>
      <w:r>
        <w:rPr>
          <w:b/>
        </w:rPr>
        <w:t xml:space="preserve">Copy the </w:t>
      </w:r>
      <w:r w:rsidR="00386570">
        <w:rPr>
          <w:b/>
        </w:rPr>
        <w:t xml:space="preserve">image of </w:t>
      </w:r>
      <w:r w:rsidR="00847B9E">
        <w:rPr>
          <w:b/>
        </w:rPr>
        <w:t xml:space="preserve">the </w:t>
      </w:r>
      <w:r w:rsidR="00386570">
        <w:rPr>
          <w:b/>
        </w:rPr>
        <w:t>final</w:t>
      </w:r>
      <w:r>
        <w:rPr>
          <w:b/>
        </w:rPr>
        <w:t xml:space="preserve"> working code of the register file here.</w:t>
      </w:r>
    </w:p>
    <w:p w:rsidR="007409C1" w:rsidRPr="00BC4D3A" w:rsidRDefault="007409C1" w:rsidP="007409C1">
      <w:pPr>
        <w:pStyle w:val="WW-Default"/>
      </w:pPr>
      <w:r w:rsidRPr="00BC4D3A">
        <w:t>Answer:</w:t>
      </w:r>
      <w:r w:rsidRPr="00BC4D3A">
        <w:rPr>
          <w:b/>
        </w:rPr>
        <w:t xml:space="preserve"> </w:t>
      </w:r>
      <w:sdt>
        <w:sdtPr>
          <w:rPr>
            <w:b/>
          </w:rPr>
          <w:id w:val="1232117826"/>
          <w:placeholder>
            <w:docPart w:val="31B87A8E40A84E09999E14DF9A018DB3"/>
          </w:placeholder>
        </w:sdtPr>
        <w:sdtEndPr>
          <w:rPr>
            <w:b w:val="0"/>
          </w:rPr>
        </w:sdtEndPr>
        <w:sdtContent>
          <w:r w:rsidRPr="00BC4D3A">
            <w:t xml:space="preserve">  </w:t>
          </w:r>
          <w:r w:rsidR="006D28C6" w:rsidRPr="006D28C6">
            <w:drawing>
              <wp:inline distT="0" distB="0" distL="0" distR="0" wp14:anchorId="22367E9C" wp14:editId="01F34211">
                <wp:extent cx="3949700" cy="4201198"/>
                <wp:effectExtent l="0" t="0" r="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3950767" cy="4202333"/>
                        </a:xfrm>
                        <a:prstGeom prst="rect">
                          <a:avLst/>
                        </a:prstGeom>
                      </pic:spPr>
                    </pic:pic>
                  </a:graphicData>
                </a:graphic>
              </wp:inline>
            </w:drawing>
          </w:r>
        </w:sdtContent>
      </w:sdt>
    </w:p>
    <w:p w:rsidR="0008037D" w:rsidRDefault="0008037D" w:rsidP="00F16414"/>
    <w:p w:rsidR="006B02ED" w:rsidRPr="00BC4D3A" w:rsidRDefault="006B02ED" w:rsidP="006B02ED">
      <w:pPr>
        <w:pStyle w:val="WW-Default"/>
        <w:numPr>
          <w:ilvl w:val="0"/>
          <w:numId w:val="31"/>
        </w:numPr>
        <w:ind w:left="0" w:firstLine="0"/>
        <w:jc w:val="both"/>
        <w:rPr>
          <w:b/>
        </w:rPr>
      </w:pPr>
      <w:r>
        <w:rPr>
          <w:b/>
        </w:rPr>
        <w:t xml:space="preserve">What changes will you make to the </w:t>
      </w:r>
      <w:proofErr w:type="spellStart"/>
      <w:r>
        <w:rPr>
          <w:b/>
        </w:rPr>
        <w:t>Register_File</w:t>
      </w:r>
      <w:proofErr w:type="spellEnd"/>
      <w:r>
        <w:rPr>
          <w:b/>
        </w:rPr>
        <w:t xml:space="preserve"> module if you want to give an option for preloading the register file with some default values?</w:t>
      </w:r>
    </w:p>
    <w:p w:rsidR="006B02ED" w:rsidRDefault="006B02ED" w:rsidP="006B02ED">
      <w:pPr>
        <w:pStyle w:val="WW-Default"/>
      </w:pPr>
      <w:r w:rsidRPr="00BC4D3A">
        <w:t>Answer:</w:t>
      </w:r>
      <w:r w:rsidRPr="00BC4D3A">
        <w:rPr>
          <w:b/>
        </w:rPr>
        <w:t xml:space="preserve"> </w:t>
      </w:r>
      <w:sdt>
        <w:sdtPr>
          <w:rPr>
            <w:b/>
          </w:rPr>
          <w:id w:val="943187383"/>
          <w:placeholder>
            <w:docPart w:val="E8703DF2B3A24B858C2ABA3F8A0D96FD"/>
          </w:placeholder>
        </w:sdtPr>
        <w:sdtEndPr>
          <w:rPr>
            <w:b w:val="0"/>
          </w:rPr>
        </w:sdtEndPr>
        <w:sdtContent>
          <w:r w:rsidR="00D6448C">
            <w:t xml:space="preserve"> We will add an always block with reset condition or add the reset condition in the existing always block</w:t>
          </w:r>
          <w:r w:rsidR="004B18E0">
            <w:t xml:space="preserve"> and initialize the registers there</w:t>
          </w:r>
          <w:r w:rsidR="006D28C6">
            <w:t>, first 4 registers are given the value 0, 1, 4, 16, while the others are followed by 0.</w:t>
          </w:r>
        </w:sdtContent>
      </w:sdt>
    </w:p>
    <w:p w:rsidR="006B02ED" w:rsidRPr="00BC4D3A" w:rsidRDefault="006B02ED" w:rsidP="006B02ED">
      <w:pPr>
        <w:pStyle w:val="WW-Default"/>
        <w:numPr>
          <w:ilvl w:val="0"/>
          <w:numId w:val="31"/>
        </w:numPr>
        <w:ind w:left="0" w:firstLine="0"/>
        <w:jc w:val="both"/>
        <w:rPr>
          <w:b/>
        </w:rPr>
      </w:pPr>
      <w:r>
        <w:rPr>
          <w:b/>
        </w:rPr>
        <w:lastRenderedPageBreak/>
        <w:t xml:space="preserve">Modify the </w:t>
      </w:r>
      <w:proofErr w:type="spellStart"/>
      <w:r>
        <w:rPr>
          <w:b/>
        </w:rPr>
        <w:t>Register_File</w:t>
      </w:r>
      <w:proofErr w:type="spellEnd"/>
      <w:r>
        <w:rPr>
          <w:b/>
        </w:rPr>
        <w:t xml:space="preserve"> module by including </w:t>
      </w:r>
      <w:r w:rsidR="00847B9E">
        <w:rPr>
          <w:b/>
        </w:rPr>
        <w:t xml:space="preserve">a </w:t>
      </w:r>
      <w:r>
        <w:rPr>
          <w:b/>
        </w:rPr>
        <w:t>reset signal as input. Add an always block to your register file. This always block checks for reset signal and initializes the register memory (</w:t>
      </w:r>
      <w:proofErr w:type="spellStart"/>
      <w:r>
        <w:rPr>
          <w:b/>
        </w:rPr>
        <w:t>RegM</w:t>
      </w:r>
      <w:r w:rsidR="00D8464D">
        <w:rPr>
          <w:b/>
        </w:rPr>
        <w:t>emory</w:t>
      </w:r>
      <w:proofErr w:type="spellEnd"/>
      <w:r w:rsidR="00D8464D">
        <w:rPr>
          <w:b/>
        </w:rPr>
        <w:t>) with some default values</w:t>
      </w:r>
      <w:r>
        <w:rPr>
          <w:b/>
        </w:rPr>
        <w:t>?</w:t>
      </w:r>
    </w:p>
    <w:p w:rsidR="006B02ED" w:rsidRDefault="006B02ED" w:rsidP="006B02ED">
      <w:pPr>
        <w:pStyle w:val="WW-Default"/>
      </w:pPr>
      <w:r w:rsidRPr="00BC4D3A">
        <w:t>Answer:</w:t>
      </w:r>
      <w:r w:rsidRPr="00BC4D3A">
        <w:rPr>
          <w:b/>
        </w:rPr>
        <w:t xml:space="preserve"> </w:t>
      </w:r>
      <w:sdt>
        <w:sdtPr>
          <w:rPr>
            <w:b/>
          </w:rPr>
          <w:id w:val="1109850450"/>
          <w:placeholder>
            <w:docPart w:val="E4E98DA1B9F24CD18F7EDE467CF3C9B4"/>
          </w:placeholder>
        </w:sdtPr>
        <w:sdtEndPr>
          <w:rPr>
            <w:b w:val="0"/>
          </w:rPr>
        </w:sdtEndPr>
        <w:sdtContent>
          <w:r w:rsidRPr="00BC4D3A">
            <w:t xml:space="preserve"> </w:t>
          </w:r>
          <w:r w:rsidR="006D28C6" w:rsidRPr="006D28C6">
            <w:drawing>
              <wp:inline distT="0" distB="0" distL="0" distR="0" wp14:anchorId="14391367" wp14:editId="563B5A78">
                <wp:extent cx="2492801" cy="2082800"/>
                <wp:effectExtent l="0" t="0" r="317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2495300" cy="2084888"/>
                        </a:xfrm>
                        <a:prstGeom prst="rect">
                          <a:avLst/>
                        </a:prstGeom>
                      </pic:spPr>
                    </pic:pic>
                  </a:graphicData>
                </a:graphic>
              </wp:inline>
            </w:drawing>
          </w:r>
          <w:r w:rsidRPr="00BC4D3A">
            <w:t xml:space="preserve"> </w:t>
          </w:r>
        </w:sdtContent>
      </w:sdt>
    </w:p>
    <w:p w:rsidR="007409C1" w:rsidRPr="00F16414" w:rsidRDefault="007409C1" w:rsidP="00F16414"/>
    <w:p w:rsidR="00305544" w:rsidRPr="00BC4D3A" w:rsidRDefault="004471EB" w:rsidP="00305544">
      <w:pPr>
        <w:pStyle w:val="WW-Default"/>
        <w:numPr>
          <w:ilvl w:val="0"/>
          <w:numId w:val="31"/>
        </w:numPr>
        <w:ind w:left="360"/>
        <w:jc w:val="both"/>
        <w:rPr>
          <w:b/>
        </w:rPr>
      </w:pPr>
      <w:r>
        <w:rPr>
          <w:b/>
        </w:rPr>
        <w:t xml:space="preserve">Copy the image of </w:t>
      </w:r>
      <w:r w:rsidR="00847B9E">
        <w:rPr>
          <w:b/>
        </w:rPr>
        <w:t xml:space="preserve">the </w:t>
      </w:r>
      <w:r>
        <w:rPr>
          <w:b/>
        </w:rPr>
        <w:t xml:space="preserve">waveform window that is generated for the </w:t>
      </w:r>
      <w:r w:rsidR="006B02ED">
        <w:rPr>
          <w:b/>
        </w:rPr>
        <w:t>given</w:t>
      </w:r>
      <w:r>
        <w:rPr>
          <w:b/>
        </w:rPr>
        <w:t xml:space="preserve"> Testbench?</w:t>
      </w:r>
      <w:r w:rsidR="00E02D0B">
        <w:rPr>
          <w:b/>
        </w:rPr>
        <w:t xml:space="preserve"> Waveforms should be in decimal/ </w:t>
      </w:r>
      <w:r w:rsidR="00BA4354">
        <w:rPr>
          <w:b/>
        </w:rPr>
        <w:t>hexadecimal</w:t>
      </w:r>
      <w:r w:rsidR="00E02D0B">
        <w:rPr>
          <w:b/>
        </w:rPr>
        <w:t xml:space="preserve"> view.</w:t>
      </w:r>
    </w:p>
    <w:p w:rsidR="006B02ED" w:rsidRDefault="00305544" w:rsidP="004F696C">
      <w:pPr>
        <w:pStyle w:val="WW-Default"/>
      </w:pPr>
      <w:r w:rsidRPr="00BC4D3A">
        <w:t>Answer:</w:t>
      </w:r>
      <w:r w:rsidRPr="00BC4D3A">
        <w:rPr>
          <w:b/>
        </w:rPr>
        <w:t xml:space="preserve"> </w:t>
      </w:r>
      <w:sdt>
        <w:sdtPr>
          <w:rPr>
            <w:b/>
          </w:rPr>
          <w:id w:val="1384913570"/>
          <w:placeholder>
            <w:docPart w:val="FECDB06CF88E403986676F3FE05ED0AD"/>
          </w:placeholder>
        </w:sdtPr>
        <w:sdtEndPr>
          <w:rPr>
            <w:b w:val="0"/>
          </w:rPr>
        </w:sdtEndPr>
        <w:sdtContent>
          <w:r w:rsidRPr="00BC4D3A">
            <w:t xml:space="preserve">  </w:t>
          </w:r>
          <w:r w:rsidR="00D6448C">
            <w:t xml:space="preserve">With clock toggling every 10ns: </w:t>
          </w:r>
          <w:r w:rsidR="00D6448C">
            <w:br/>
          </w:r>
          <w:r w:rsidR="004B18E0" w:rsidRPr="004B18E0">
            <w:drawing>
              <wp:inline distT="0" distB="0" distL="0" distR="0" wp14:anchorId="7278A41F" wp14:editId="193D3D83">
                <wp:extent cx="5943600" cy="2056085"/>
                <wp:effectExtent l="0" t="0" r="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947403" cy="2057400"/>
                        </a:xfrm>
                        <a:prstGeom prst="rect">
                          <a:avLst/>
                        </a:prstGeom>
                      </pic:spPr>
                    </pic:pic>
                  </a:graphicData>
                </a:graphic>
              </wp:inline>
            </w:drawing>
          </w:r>
          <w:r w:rsidR="00D6448C">
            <w:br/>
            <w:t>With clock toggling every 5ns:</w:t>
          </w:r>
          <w:r w:rsidR="00D6448C">
            <w:br/>
          </w:r>
          <w:r w:rsidR="004B18E0" w:rsidRPr="004B18E0">
            <w:drawing>
              <wp:inline distT="0" distB="0" distL="0" distR="0" wp14:anchorId="5D6D94FE" wp14:editId="4FF9BC46">
                <wp:extent cx="5943600" cy="206257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963266" cy="2069396"/>
                        </a:xfrm>
                        <a:prstGeom prst="rect">
                          <a:avLst/>
                        </a:prstGeom>
                      </pic:spPr>
                    </pic:pic>
                  </a:graphicData>
                </a:graphic>
              </wp:inline>
            </w:drawing>
          </w:r>
          <w:r w:rsidR="00D6448C">
            <w:br/>
          </w:r>
        </w:sdtContent>
      </w:sdt>
    </w:p>
    <w:p w:rsidR="004527DE" w:rsidRPr="00B327AF" w:rsidRDefault="004527DE" w:rsidP="004527DE">
      <w:pPr>
        <w:pStyle w:val="Heading1"/>
        <w:tabs>
          <w:tab w:val="clear" w:pos="0"/>
          <w:tab w:val="num" w:pos="360"/>
        </w:tabs>
        <w:ind w:left="0" w:firstLine="0"/>
        <w:jc w:val="both"/>
        <w:rPr>
          <w:rFonts w:ascii="Times New Roman" w:hAnsi="Times New Roman"/>
          <w:sz w:val="24"/>
          <w:szCs w:val="24"/>
          <w:u w:val="single"/>
        </w:rPr>
      </w:pPr>
      <w:r w:rsidRPr="00B327AF">
        <w:rPr>
          <w:rFonts w:ascii="Times New Roman" w:hAnsi="Times New Roman"/>
          <w:sz w:val="24"/>
          <w:u w:val="single"/>
        </w:rPr>
        <w:lastRenderedPageBreak/>
        <w:t xml:space="preserve">Exercise </w:t>
      </w:r>
      <w:r w:rsidR="003A0922">
        <w:rPr>
          <w:rFonts w:ascii="Times New Roman" w:hAnsi="Times New Roman"/>
          <w:sz w:val="24"/>
          <w:u w:val="single"/>
        </w:rPr>
        <w:t>2</w:t>
      </w:r>
      <w:r w:rsidRPr="00B327AF">
        <w:rPr>
          <w:rFonts w:ascii="Times New Roman" w:hAnsi="Times New Roman"/>
          <w:sz w:val="24"/>
          <w:u w:val="single"/>
        </w:rPr>
        <w:t>.</w:t>
      </w:r>
      <w:r>
        <w:rPr>
          <w:rFonts w:ascii="Times New Roman" w:hAnsi="Times New Roman"/>
          <w:sz w:val="24"/>
          <w:u w:val="single"/>
        </w:rPr>
        <w:t>2</w:t>
      </w:r>
      <w:r w:rsidRPr="00B327AF">
        <w:rPr>
          <w:rFonts w:ascii="Times New Roman" w:hAnsi="Times New Roman"/>
          <w:sz w:val="24"/>
          <w:u w:val="single"/>
        </w:rPr>
        <w:t xml:space="preserve"> </w:t>
      </w:r>
      <w:r w:rsidRPr="00B327AF">
        <w:rPr>
          <w:rFonts w:ascii="Times New Roman" w:hAnsi="Times New Roman"/>
          <w:sz w:val="24"/>
          <w:szCs w:val="24"/>
          <w:u w:val="single"/>
        </w:rPr>
        <w:t xml:space="preserve">Implement </w:t>
      </w:r>
      <w:r>
        <w:rPr>
          <w:rFonts w:ascii="Times New Roman" w:hAnsi="Times New Roman"/>
          <w:sz w:val="24"/>
          <w:szCs w:val="24"/>
          <w:u w:val="single"/>
        </w:rPr>
        <w:t>partial Datapath of a MIPS like processor (Shown below)</w:t>
      </w:r>
      <w:r w:rsidR="00966B5C">
        <w:rPr>
          <w:rFonts w:ascii="Times New Roman" w:hAnsi="Times New Roman"/>
          <w:sz w:val="24"/>
          <w:szCs w:val="24"/>
          <w:u w:val="single"/>
        </w:rPr>
        <w:t xml:space="preserve">. This </w:t>
      </w:r>
      <w:proofErr w:type="spellStart"/>
      <w:r w:rsidR="00966B5C">
        <w:rPr>
          <w:rFonts w:ascii="Times New Roman" w:hAnsi="Times New Roman"/>
          <w:sz w:val="24"/>
          <w:szCs w:val="24"/>
          <w:u w:val="single"/>
        </w:rPr>
        <w:t>Datapath</w:t>
      </w:r>
      <w:proofErr w:type="spellEnd"/>
      <w:r w:rsidR="00966B5C">
        <w:rPr>
          <w:rFonts w:ascii="Times New Roman" w:hAnsi="Times New Roman"/>
          <w:sz w:val="24"/>
          <w:szCs w:val="24"/>
          <w:u w:val="single"/>
        </w:rPr>
        <w:t xml:space="preserve"> has </w:t>
      </w:r>
      <w:proofErr w:type="spellStart"/>
      <w:r w:rsidR="00966B5C">
        <w:rPr>
          <w:rFonts w:ascii="Times New Roman" w:hAnsi="Times New Roman"/>
          <w:sz w:val="24"/>
          <w:szCs w:val="24"/>
          <w:u w:val="single"/>
        </w:rPr>
        <w:t>Read_Register_number</w:t>
      </w:r>
      <w:proofErr w:type="spellEnd"/>
      <w:r w:rsidR="00966B5C">
        <w:rPr>
          <w:rFonts w:ascii="Times New Roman" w:hAnsi="Times New Roman"/>
          <w:sz w:val="24"/>
          <w:szCs w:val="24"/>
          <w:u w:val="single"/>
        </w:rPr>
        <w:t xml:space="preserve"> 1, Read Register_number_2, </w:t>
      </w:r>
      <w:proofErr w:type="spellStart"/>
      <w:r w:rsidR="00966B5C">
        <w:rPr>
          <w:rFonts w:ascii="Times New Roman" w:hAnsi="Times New Roman"/>
          <w:sz w:val="24"/>
          <w:szCs w:val="24"/>
          <w:u w:val="single"/>
        </w:rPr>
        <w:t>Write_Register</w:t>
      </w:r>
      <w:proofErr w:type="spellEnd"/>
      <w:proofErr w:type="gramStart"/>
      <w:r w:rsidR="00D0142C">
        <w:rPr>
          <w:rFonts w:ascii="Times New Roman" w:hAnsi="Times New Roman"/>
          <w:sz w:val="24"/>
          <w:szCs w:val="24"/>
          <w:u w:val="single"/>
        </w:rPr>
        <w:t xml:space="preserve">, </w:t>
      </w:r>
      <w:r w:rsidR="00966B5C">
        <w:rPr>
          <w:rFonts w:ascii="Times New Roman" w:hAnsi="Times New Roman"/>
          <w:sz w:val="24"/>
          <w:szCs w:val="24"/>
          <w:u w:val="single"/>
        </w:rPr>
        <w:t xml:space="preserve"> ALU</w:t>
      </w:r>
      <w:proofErr w:type="gramEnd"/>
      <w:r w:rsidR="00966B5C">
        <w:rPr>
          <w:rFonts w:ascii="Times New Roman" w:hAnsi="Times New Roman"/>
          <w:sz w:val="24"/>
          <w:szCs w:val="24"/>
          <w:u w:val="single"/>
        </w:rPr>
        <w:t xml:space="preserve"> Control line</w:t>
      </w:r>
      <w:r w:rsidR="00D0142C">
        <w:rPr>
          <w:rFonts w:ascii="Times New Roman" w:hAnsi="Times New Roman"/>
          <w:sz w:val="24"/>
          <w:szCs w:val="24"/>
          <w:u w:val="single"/>
        </w:rPr>
        <w:t>s</w:t>
      </w:r>
      <w:r w:rsidR="00966B5C">
        <w:rPr>
          <w:rFonts w:ascii="Times New Roman" w:hAnsi="Times New Roman"/>
          <w:sz w:val="24"/>
          <w:szCs w:val="24"/>
          <w:u w:val="single"/>
        </w:rPr>
        <w:t xml:space="preserve"> (ALU Operation) bits</w:t>
      </w:r>
      <w:r w:rsidR="00D0142C">
        <w:rPr>
          <w:rFonts w:ascii="Times New Roman" w:hAnsi="Times New Roman"/>
          <w:sz w:val="24"/>
          <w:szCs w:val="24"/>
          <w:u w:val="single"/>
        </w:rPr>
        <w:t xml:space="preserve">, </w:t>
      </w:r>
      <w:proofErr w:type="spellStart"/>
      <w:r w:rsidR="00D0142C">
        <w:rPr>
          <w:rFonts w:ascii="Times New Roman" w:hAnsi="Times New Roman"/>
          <w:sz w:val="24"/>
          <w:szCs w:val="24"/>
          <w:u w:val="single"/>
        </w:rPr>
        <w:t>Clk</w:t>
      </w:r>
      <w:proofErr w:type="spellEnd"/>
      <w:r w:rsidR="00D0142C">
        <w:rPr>
          <w:rFonts w:ascii="Times New Roman" w:hAnsi="Times New Roman"/>
          <w:sz w:val="24"/>
          <w:szCs w:val="24"/>
          <w:u w:val="single"/>
        </w:rPr>
        <w:t xml:space="preserve">, Reset, and </w:t>
      </w:r>
      <w:proofErr w:type="spellStart"/>
      <w:r w:rsidR="00D0142C">
        <w:rPr>
          <w:rFonts w:ascii="Times New Roman" w:hAnsi="Times New Roman"/>
          <w:sz w:val="24"/>
          <w:szCs w:val="24"/>
          <w:u w:val="single"/>
        </w:rPr>
        <w:t>RegWrite</w:t>
      </w:r>
      <w:proofErr w:type="spellEnd"/>
      <w:r w:rsidR="00966B5C">
        <w:rPr>
          <w:rFonts w:ascii="Times New Roman" w:hAnsi="Times New Roman"/>
          <w:sz w:val="24"/>
          <w:szCs w:val="24"/>
          <w:u w:val="single"/>
        </w:rPr>
        <w:t xml:space="preserve"> as input</w:t>
      </w:r>
      <w:r w:rsidR="00D0142C">
        <w:rPr>
          <w:rFonts w:ascii="Times New Roman" w:hAnsi="Times New Roman"/>
          <w:sz w:val="24"/>
          <w:szCs w:val="24"/>
          <w:u w:val="single"/>
        </w:rPr>
        <w:t>s</w:t>
      </w:r>
      <w:r w:rsidR="00966B5C">
        <w:rPr>
          <w:rFonts w:ascii="Times New Roman" w:hAnsi="Times New Roman"/>
          <w:sz w:val="24"/>
          <w:szCs w:val="24"/>
          <w:u w:val="single"/>
        </w:rPr>
        <w:t xml:space="preserve">. This Datapath has only one output i.e. Zero. To implement this Datapath first create another module called Datapath. </w:t>
      </w:r>
      <w:r>
        <w:rPr>
          <w:rFonts w:ascii="Times New Roman" w:hAnsi="Times New Roman"/>
          <w:sz w:val="24"/>
          <w:szCs w:val="24"/>
          <w:u w:val="single"/>
        </w:rPr>
        <w:t xml:space="preserve"> </w:t>
      </w:r>
      <w:r w:rsidR="00966B5C">
        <w:rPr>
          <w:rFonts w:ascii="Times New Roman" w:hAnsi="Times New Roman"/>
          <w:sz w:val="24"/>
          <w:szCs w:val="24"/>
          <w:u w:val="single"/>
        </w:rPr>
        <w:t xml:space="preserve">Instantiate (similar to calling a function) the </w:t>
      </w:r>
      <w:proofErr w:type="spellStart"/>
      <w:r w:rsidR="00966B5C">
        <w:rPr>
          <w:rFonts w:ascii="Times New Roman" w:hAnsi="Times New Roman"/>
          <w:sz w:val="24"/>
          <w:szCs w:val="24"/>
          <w:u w:val="single"/>
        </w:rPr>
        <w:t>Register_file</w:t>
      </w:r>
      <w:proofErr w:type="spellEnd"/>
      <w:r w:rsidR="00966B5C">
        <w:rPr>
          <w:rFonts w:ascii="Times New Roman" w:hAnsi="Times New Roman"/>
          <w:sz w:val="24"/>
          <w:szCs w:val="24"/>
          <w:u w:val="single"/>
        </w:rPr>
        <w:t xml:space="preserve"> module and ALU Module (Reuse the ALU which was implemented in </w:t>
      </w:r>
      <w:r w:rsidR="00966B5C" w:rsidRPr="00106325">
        <w:rPr>
          <w:rFonts w:ascii="Times New Roman" w:hAnsi="Times New Roman"/>
          <w:sz w:val="24"/>
          <w:szCs w:val="24"/>
          <w:u w:val="single"/>
        </w:rPr>
        <w:t xml:space="preserve">Lab </w:t>
      </w:r>
      <w:r w:rsidR="00D8464D" w:rsidRPr="00106325">
        <w:rPr>
          <w:rFonts w:ascii="Times New Roman" w:hAnsi="Times New Roman"/>
          <w:sz w:val="24"/>
          <w:szCs w:val="24"/>
          <w:u w:val="single"/>
        </w:rPr>
        <w:t>1</w:t>
      </w:r>
      <w:r w:rsidR="00966B5C">
        <w:rPr>
          <w:rFonts w:ascii="Times New Roman" w:hAnsi="Times New Roman"/>
          <w:sz w:val="24"/>
          <w:szCs w:val="24"/>
          <w:u w:val="single"/>
        </w:rPr>
        <w:t xml:space="preserve">) in </w:t>
      </w:r>
      <w:r w:rsidR="00847B9E">
        <w:rPr>
          <w:rFonts w:ascii="Times New Roman" w:hAnsi="Times New Roman"/>
          <w:sz w:val="24"/>
          <w:szCs w:val="24"/>
          <w:u w:val="single"/>
        </w:rPr>
        <w:t xml:space="preserve">the </w:t>
      </w:r>
      <w:r w:rsidR="00966B5C">
        <w:rPr>
          <w:rFonts w:ascii="Times New Roman" w:hAnsi="Times New Roman"/>
          <w:sz w:val="24"/>
          <w:szCs w:val="24"/>
          <w:u w:val="single"/>
        </w:rPr>
        <w:t xml:space="preserve">Datapath module. Make internal connections as per the Datapath given. (e.g. ReadData1 is connected to </w:t>
      </w:r>
      <w:r w:rsidR="00847B9E">
        <w:rPr>
          <w:rFonts w:ascii="Times New Roman" w:hAnsi="Times New Roman"/>
          <w:sz w:val="24"/>
          <w:szCs w:val="24"/>
          <w:u w:val="single"/>
        </w:rPr>
        <w:t xml:space="preserve">the </w:t>
      </w:r>
      <w:r w:rsidR="00966B5C">
        <w:rPr>
          <w:rFonts w:ascii="Times New Roman" w:hAnsi="Times New Roman"/>
          <w:sz w:val="24"/>
          <w:szCs w:val="24"/>
          <w:u w:val="single"/>
        </w:rPr>
        <w:t xml:space="preserve">first input of ALU). Please note that all intermediate signals should be defined as wire with appropriate </w:t>
      </w:r>
      <w:r w:rsidR="00D0142C">
        <w:rPr>
          <w:rFonts w:ascii="Times New Roman" w:hAnsi="Times New Roman"/>
          <w:sz w:val="24"/>
          <w:szCs w:val="24"/>
          <w:u w:val="single"/>
        </w:rPr>
        <w:t>bit widths.</w:t>
      </w:r>
    </w:p>
    <w:p w:rsidR="00B71416" w:rsidRDefault="00B71416" w:rsidP="008E4850">
      <w:pPr>
        <w:jc w:val="both"/>
      </w:pPr>
    </w:p>
    <w:p w:rsidR="004527DE" w:rsidRDefault="00383ADE" w:rsidP="004527DE">
      <w:pPr>
        <w:jc w:val="center"/>
      </w:pPr>
      <w:r>
        <w:rPr>
          <w:noProof/>
          <w:lang w:val="en-IN" w:eastAsia="en-IN"/>
        </w:rPr>
        <w:drawing>
          <wp:inline distT="0" distB="0" distL="0" distR="0">
            <wp:extent cx="4197350" cy="2437437"/>
            <wp:effectExtent l="0" t="0" r="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202098" cy="2440194"/>
                    </a:xfrm>
                    <a:prstGeom prst="rect">
                      <a:avLst/>
                    </a:prstGeom>
                    <a:noFill/>
                    <a:ln>
                      <a:noFill/>
                    </a:ln>
                  </pic:spPr>
                </pic:pic>
              </a:graphicData>
            </a:graphic>
          </wp:inline>
        </w:drawing>
      </w:r>
    </w:p>
    <w:p w:rsidR="004527DE" w:rsidRDefault="004527DE" w:rsidP="004527DE">
      <w:pPr>
        <w:jc w:val="both"/>
      </w:pPr>
    </w:p>
    <w:p w:rsidR="004527DE" w:rsidRDefault="004527DE" w:rsidP="004527DE">
      <w:pPr>
        <w:pStyle w:val="WW-Default"/>
        <w:numPr>
          <w:ilvl w:val="0"/>
          <w:numId w:val="31"/>
        </w:numPr>
        <w:ind w:left="360"/>
        <w:jc w:val="both"/>
        <w:rPr>
          <w:b/>
        </w:rPr>
      </w:pPr>
      <w:r>
        <w:rPr>
          <w:b/>
        </w:rPr>
        <w:t xml:space="preserve">Copy the image of </w:t>
      </w:r>
      <w:r w:rsidR="00847B9E">
        <w:rPr>
          <w:b/>
        </w:rPr>
        <w:t xml:space="preserve">the </w:t>
      </w:r>
      <w:r>
        <w:rPr>
          <w:b/>
        </w:rPr>
        <w:t xml:space="preserve">Verilog code </w:t>
      </w:r>
      <w:r w:rsidR="00D0142C">
        <w:rPr>
          <w:b/>
        </w:rPr>
        <w:t>of the above Datapath.</w:t>
      </w:r>
    </w:p>
    <w:p w:rsidR="004527DE" w:rsidRPr="00BC4D3A" w:rsidRDefault="004527DE" w:rsidP="004527DE">
      <w:pPr>
        <w:pStyle w:val="WW-Default"/>
      </w:pPr>
      <w:r w:rsidRPr="00BC4D3A">
        <w:t>Answer:</w:t>
      </w:r>
      <w:r w:rsidRPr="00BC4D3A">
        <w:rPr>
          <w:b/>
        </w:rPr>
        <w:t xml:space="preserve"> </w:t>
      </w:r>
      <w:sdt>
        <w:sdtPr>
          <w:rPr>
            <w:b/>
          </w:rPr>
          <w:id w:val="-1256362999"/>
          <w:placeholder>
            <w:docPart w:val="186D172620074A34B171ECFED37AE123"/>
          </w:placeholder>
        </w:sdtPr>
        <w:sdtEndPr>
          <w:rPr>
            <w:b w:val="0"/>
          </w:rPr>
        </w:sdtEndPr>
        <w:sdtContent>
          <w:r w:rsidRPr="00BC4D3A">
            <w:t xml:space="preserve"> </w:t>
          </w:r>
          <w:r w:rsidR="00C705DB" w:rsidRPr="00C705DB">
            <w:drawing>
              <wp:inline distT="0" distB="0" distL="0" distR="0" wp14:anchorId="0B339F41" wp14:editId="4DB1E181">
                <wp:extent cx="2542127" cy="38290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2544134" cy="3832073"/>
                        </a:xfrm>
                        <a:prstGeom prst="rect">
                          <a:avLst/>
                        </a:prstGeom>
                      </pic:spPr>
                    </pic:pic>
                  </a:graphicData>
                </a:graphic>
              </wp:inline>
            </w:drawing>
          </w:r>
          <w:r w:rsidRPr="00BC4D3A">
            <w:t xml:space="preserve"> </w:t>
          </w:r>
        </w:sdtContent>
      </w:sdt>
    </w:p>
    <w:p w:rsidR="004527DE" w:rsidRDefault="004527DE" w:rsidP="004527DE">
      <w:pPr>
        <w:pStyle w:val="WW-Default"/>
        <w:numPr>
          <w:ilvl w:val="0"/>
          <w:numId w:val="31"/>
        </w:numPr>
        <w:ind w:left="360"/>
        <w:jc w:val="both"/>
        <w:rPr>
          <w:b/>
        </w:rPr>
      </w:pPr>
      <w:r>
        <w:rPr>
          <w:b/>
        </w:rPr>
        <w:lastRenderedPageBreak/>
        <w:t xml:space="preserve">Write an appropriate test bench to test the above data path. Copy the test bench below (Hint: You should supply new register numbers </w:t>
      </w:r>
      <w:r w:rsidR="00CC0431">
        <w:rPr>
          <w:b/>
        </w:rPr>
        <w:t xml:space="preserve">after the positive </w:t>
      </w:r>
      <w:r w:rsidR="00C43F1D">
        <w:rPr>
          <w:b/>
        </w:rPr>
        <w:t xml:space="preserve">edge of </w:t>
      </w:r>
      <w:proofErr w:type="spellStart"/>
      <w:r w:rsidR="00C43F1D">
        <w:rPr>
          <w:b/>
        </w:rPr>
        <w:t>Clk</w:t>
      </w:r>
      <w:proofErr w:type="spellEnd"/>
      <w:r w:rsidR="00C43F1D">
        <w:rPr>
          <w:b/>
        </w:rPr>
        <w:t xml:space="preserve"> or before </w:t>
      </w:r>
      <w:r w:rsidR="00847B9E">
        <w:rPr>
          <w:b/>
        </w:rPr>
        <w:t xml:space="preserve">the </w:t>
      </w:r>
      <w:r w:rsidR="00C43F1D">
        <w:rPr>
          <w:b/>
        </w:rPr>
        <w:t xml:space="preserve">positive edge of </w:t>
      </w:r>
      <w:proofErr w:type="spellStart"/>
      <w:r w:rsidR="00C43F1D">
        <w:rPr>
          <w:b/>
        </w:rPr>
        <w:t>Clk</w:t>
      </w:r>
      <w:proofErr w:type="spellEnd"/>
      <w:r w:rsidR="00C43F1D">
        <w:rPr>
          <w:b/>
        </w:rPr>
        <w:t xml:space="preserve"> to avoid </w:t>
      </w:r>
      <w:r w:rsidR="00847B9E">
        <w:rPr>
          <w:b/>
        </w:rPr>
        <w:t>confusion</w:t>
      </w:r>
      <w:r>
        <w:rPr>
          <w:b/>
        </w:rPr>
        <w:t>)</w:t>
      </w:r>
    </w:p>
    <w:p w:rsidR="00C43F1D" w:rsidRDefault="004527DE" w:rsidP="006A480D">
      <w:pPr>
        <w:pStyle w:val="WW-Default"/>
      </w:pPr>
      <w:r w:rsidRPr="00BC4D3A">
        <w:t>Answer:</w:t>
      </w:r>
      <w:r w:rsidRPr="00BC4D3A">
        <w:rPr>
          <w:b/>
        </w:rPr>
        <w:t xml:space="preserve"> </w:t>
      </w:r>
      <w:sdt>
        <w:sdtPr>
          <w:rPr>
            <w:b/>
          </w:rPr>
          <w:id w:val="690887037"/>
          <w:placeholder>
            <w:docPart w:val="BDCFFEE24DBC4426A7869421E2C54D9B"/>
          </w:placeholder>
        </w:sdtPr>
        <w:sdtEndPr>
          <w:rPr>
            <w:b w:val="0"/>
          </w:rPr>
        </w:sdtEndPr>
        <w:sdtContent>
          <w:r w:rsidRPr="00BC4D3A">
            <w:t xml:space="preserve"> </w:t>
          </w:r>
          <w:r w:rsidR="005A4434" w:rsidRPr="005A4434">
            <w:drawing>
              <wp:inline distT="0" distB="0" distL="0" distR="0" wp14:anchorId="74B5DC41" wp14:editId="7FCFAB3C">
                <wp:extent cx="5759450" cy="4095609"/>
                <wp:effectExtent l="0" t="0" r="0" b="63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759450" cy="4095609"/>
                        </a:xfrm>
                        <a:prstGeom prst="rect">
                          <a:avLst/>
                        </a:prstGeom>
                      </pic:spPr>
                    </pic:pic>
                  </a:graphicData>
                </a:graphic>
              </wp:inline>
            </w:drawing>
          </w:r>
          <w:r w:rsidR="005A4434" w:rsidRPr="005A4434">
            <w:drawing>
              <wp:inline distT="0" distB="0" distL="0" distR="0" wp14:anchorId="43C88D27" wp14:editId="349C88D6">
                <wp:extent cx="5759450" cy="3383061"/>
                <wp:effectExtent l="0" t="0" r="0" b="825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766897" cy="3387435"/>
                        </a:xfrm>
                        <a:prstGeom prst="rect">
                          <a:avLst/>
                        </a:prstGeom>
                      </pic:spPr>
                    </pic:pic>
                  </a:graphicData>
                </a:graphic>
              </wp:inline>
            </w:drawing>
          </w:r>
          <w:r w:rsidRPr="00BC4D3A">
            <w:t xml:space="preserve"> </w:t>
          </w:r>
        </w:sdtContent>
      </w:sdt>
    </w:p>
    <w:p w:rsidR="00C43F1D" w:rsidRPr="00E33D08" w:rsidRDefault="00C43F1D" w:rsidP="00C43F1D">
      <w:pPr>
        <w:pStyle w:val="ListParagraph"/>
        <w:numPr>
          <w:ilvl w:val="0"/>
          <w:numId w:val="31"/>
        </w:numPr>
        <w:ind w:left="0" w:firstLine="0"/>
        <w:rPr>
          <w:b/>
        </w:rPr>
      </w:pPr>
      <w:r>
        <w:rPr>
          <w:b/>
        </w:rPr>
        <w:lastRenderedPageBreak/>
        <w:t>Simulate the above test bench and paste the waveforms below.</w:t>
      </w:r>
    </w:p>
    <w:p w:rsidR="00C43F1D" w:rsidRDefault="00C43F1D" w:rsidP="00C43F1D">
      <w:pPr>
        <w:jc w:val="both"/>
      </w:pPr>
    </w:p>
    <w:p w:rsidR="00B71416" w:rsidRDefault="00C43F1D" w:rsidP="005A4434">
      <w:pPr>
        <w:pStyle w:val="WW-Default"/>
      </w:pPr>
      <w:r w:rsidRPr="00BC4D3A">
        <w:t>Answer:</w:t>
      </w:r>
      <w:r w:rsidRPr="00BC4D3A">
        <w:rPr>
          <w:b/>
        </w:rPr>
        <w:t xml:space="preserve"> </w:t>
      </w:r>
      <w:sdt>
        <w:sdtPr>
          <w:rPr>
            <w:b/>
          </w:rPr>
          <w:id w:val="845441144"/>
          <w:placeholder>
            <w:docPart w:val="30AA0544D28F4F129DA60789D6F40528"/>
          </w:placeholder>
        </w:sdtPr>
        <w:sdtEndPr>
          <w:rPr>
            <w:b w:val="0"/>
          </w:rPr>
        </w:sdtEndPr>
        <w:sdtContent>
          <w:r w:rsidRPr="00BC4D3A">
            <w:t xml:space="preserve"> </w:t>
          </w:r>
          <w:r w:rsidR="006644DC" w:rsidRPr="006644DC">
            <w:drawing>
              <wp:inline distT="0" distB="0" distL="0" distR="0" wp14:anchorId="72D6AADC" wp14:editId="3065B8ED">
                <wp:extent cx="6477000" cy="2418610"/>
                <wp:effectExtent l="0" t="0" r="0" b="127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6487408" cy="2422497"/>
                        </a:xfrm>
                        <a:prstGeom prst="rect">
                          <a:avLst/>
                        </a:prstGeom>
                      </pic:spPr>
                    </pic:pic>
                  </a:graphicData>
                </a:graphic>
              </wp:inline>
            </w:drawing>
          </w:r>
        </w:sdtContent>
      </w:sdt>
    </w:p>
    <w:p w:rsidR="00B71416" w:rsidRPr="00E33D08" w:rsidRDefault="00B71416" w:rsidP="00B71416">
      <w:pPr>
        <w:pStyle w:val="ListParagraph"/>
        <w:numPr>
          <w:ilvl w:val="0"/>
          <w:numId w:val="31"/>
        </w:numPr>
        <w:ind w:left="0" w:firstLine="0"/>
        <w:rPr>
          <w:b/>
        </w:rPr>
      </w:pPr>
      <w:r w:rsidRPr="00E33D08">
        <w:rPr>
          <w:b/>
        </w:rPr>
        <w:t xml:space="preserve">List the concepts you </w:t>
      </w:r>
      <w:r w:rsidR="00847B9E">
        <w:rPr>
          <w:b/>
        </w:rPr>
        <w:t>learned</w:t>
      </w:r>
      <w:r w:rsidRPr="00E33D08">
        <w:rPr>
          <w:b/>
        </w:rPr>
        <w:t xml:space="preserve"> from this experiment (Conclusions/Observations</w:t>
      </w:r>
      <w:r>
        <w:rPr>
          <w:b/>
        </w:rPr>
        <w:t>)</w:t>
      </w:r>
    </w:p>
    <w:p w:rsidR="00B71416" w:rsidRDefault="00B71416" w:rsidP="008E4850">
      <w:pPr>
        <w:jc w:val="both"/>
      </w:pPr>
    </w:p>
    <w:p w:rsidR="00B71416" w:rsidRPr="00BC4D3A" w:rsidRDefault="00B71416" w:rsidP="00B71416">
      <w:pPr>
        <w:pStyle w:val="WW-Default"/>
      </w:pPr>
      <w:r w:rsidRPr="00BC4D3A">
        <w:t>Answer:</w:t>
      </w:r>
      <w:r w:rsidRPr="00BC4D3A">
        <w:rPr>
          <w:b/>
        </w:rPr>
        <w:t xml:space="preserve"> </w:t>
      </w:r>
      <w:sdt>
        <w:sdtPr>
          <w:rPr>
            <w:b/>
          </w:rPr>
          <w:id w:val="693045819"/>
          <w:placeholder>
            <w:docPart w:val="F015DA789BE0444AB3DAFF4E4DA00883"/>
          </w:placeholder>
        </w:sdtPr>
        <w:sdtEndPr>
          <w:rPr>
            <w:b w:val="0"/>
          </w:rPr>
        </w:sdtEndPr>
        <w:sdtContent>
          <w:r w:rsidR="000D1433">
            <w:t xml:space="preserve">Writing a detailed testbench such that it covers all functionalities of the register file and ALU, and also thinking of edge cases that might lead to wrong output. </w:t>
          </w:r>
          <w:proofErr w:type="gramStart"/>
          <w:r w:rsidR="000D1433">
            <w:t>Understanding</w:t>
          </w:r>
          <w:r w:rsidR="000D1433">
            <w:t xml:space="preserve">, implementing, debugging and </w:t>
          </w:r>
          <w:r w:rsidR="000D1433">
            <w:t>verifying</w:t>
          </w:r>
          <w:r w:rsidR="000D1433">
            <w:t xml:space="preserve"> testbench inputs</w:t>
          </w:r>
          <w:r w:rsidR="000D1433">
            <w:t xml:space="preserve"> and outputs through simulation waveforms.</w:t>
          </w:r>
          <w:proofErr w:type="gramEnd"/>
        </w:sdtContent>
      </w:sdt>
    </w:p>
    <w:p w:rsidR="00B71416" w:rsidRPr="00847B9E" w:rsidRDefault="00847B9E" w:rsidP="008E4850">
      <w:pPr>
        <w:jc w:val="both"/>
        <w:rPr>
          <w:b/>
        </w:rPr>
      </w:pPr>
      <w:r w:rsidRPr="00847B9E">
        <w:rPr>
          <w:b/>
          <w:u w:val="single"/>
        </w:rPr>
        <w:t xml:space="preserve">Exercise 2.3 Now Synthesise the above partial Datapath using the Xilinx </w:t>
      </w:r>
      <w:proofErr w:type="spellStart"/>
      <w:r w:rsidRPr="00847B9E">
        <w:rPr>
          <w:b/>
          <w:u w:val="single"/>
        </w:rPr>
        <w:t>Vivado</w:t>
      </w:r>
      <w:proofErr w:type="spellEnd"/>
    </w:p>
    <w:p w:rsidR="00C30EA7" w:rsidRDefault="00C30EA7" w:rsidP="008E4850">
      <w:pPr>
        <w:jc w:val="both"/>
      </w:pPr>
    </w:p>
    <w:p w:rsidR="00847B9E" w:rsidRDefault="00847B9E" w:rsidP="00847B9E">
      <w:pPr>
        <w:pStyle w:val="ListParagraph"/>
        <w:numPr>
          <w:ilvl w:val="0"/>
          <w:numId w:val="31"/>
        </w:numPr>
        <w:ind w:left="0" w:firstLine="0"/>
        <w:rPr>
          <w:b/>
        </w:rPr>
      </w:pPr>
      <w:r>
        <w:rPr>
          <w:b/>
        </w:rPr>
        <w:t>Copy the RTL generated below</w:t>
      </w:r>
    </w:p>
    <w:p w:rsidR="00847B9E" w:rsidRDefault="00847B9E" w:rsidP="00847B9E">
      <w:pPr>
        <w:pStyle w:val="ListParagraph"/>
        <w:ind w:left="0"/>
        <w:rPr>
          <w:b/>
        </w:rPr>
      </w:pPr>
    </w:p>
    <w:p w:rsidR="00847B9E" w:rsidRDefault="004569AA" w:rsidP="005A4434">
      <w:pPr>
        <w:pStyle w:val="ListParagraph"/>
        <w:ind w:left="0"/>
        <w:jc w:val="center"/>
        <w:rPr>
          <w:b/>
        </w:rPr>
      </w:pPr>
      <w:r w:rsidRPr="004569AA">
        <w:rPr>
          <w:b/>
        </w:rPr>
        <w:drawing>
          <wp:inline distT="0" distB="0" distL="0" distR="0" wp14:anchorId="66B0452A" wp14:editId="08AEB9AD">
            <wp:extent cx="4851400" cy="1499994"/>
            <wp:effectExtent l="0" t="0" r="6350" b="508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4879253" cy="1508606"/>
                    </a:xfrm>
                    <a:prstGeom prst="rect">
                      <a:avLst/>
                    </a:prstGeom>
                  </pic:spPr>
                </pic:pic>
              </a:graphicData>
            </a:graphic>
          </wp:inline>
        </w:drawing>
      </w:r>
    </w:p>
    <w:p w:rsidR="00C30EA7" w:rsidRDefault="00C30EA7" w:rsidP="008E4850">
      <w:pPr>
        <w:jc w:val="both"/>
      </w:pPr>
    </w:p>
    <w:p w:rsidR="00C30EA7" w:rsidRDefault="00847B9E" w:rsidP="00802F03">
      <w:pPr>
        <w:pStyle w:val="ListParagraph"/>
        <w:numPr>
          <w:ilvl w:val="0"/>
          <w:numId w:val="31"/>
        </w:numPr>
        <w:ind w:left="0" w:firstLine="0"/>
        <w:rPr>
          <w:b/>
        </w:rPr>
      </w:pPr>
      <w:r>
        <w:rPr>
          <w:b/>
        </w:rPr>
        <w:t>Note the observations from the RTL generated</w:t>
      </w:r>
    </w:p>
    <w:p w:rsidR="00802F03" w:rsidRPr="00802F03" w:rsidRDefault="00802F03" w:rsidP="00A73DBA">
      <w:pPr>
        <w:pStyle w:val="ListParagraph"/>
        <w:ind w:left="0"/>
        <w:rPr>
          <w:b/>
        </w:rPr>
      </w:pPr>
    </w:p>
    <w:p w:rsidR="00802F03" w:rsidRDefault="00802F03" w:rsidP="006644DC">
      <w:pPr>
        <w:pStyle w:val="WW-Default"/>
        <w:jc w:val="both"/>
        <w:rPr>
          <w:color w:val="FF0000"/>
        </w:rPr>
      </w:pPr>
      <w:r>
        <w:rPr>
          <w:color w:val="auto"/>
          <w:kern w:val="1"/>
        </w:rPr>
        <w:t xml:space="preserve">The RTL shows the complete </w:t>
      </w:r>
      <w:proofErr w:type="spellStart"/>
      <w:r>
        <w:rPr>
          <w:color w:val="auto"/>
          <w:kern w:val="1"/>
        </w:rPr>
        <w:t>Datapath</w:t>
      </w:r>
      <w:proofErr w:type="spellEnd"/>
      <w:r>
        <w:rPr>
          <w:color w:val="auto"/>
          <w:kern w:val="1"/>
        </w:rPr>
        <w:t xml:space="preserve"> of the Register File and the ALU, with the Register File having 32 32-bit registers in memory</w:t>
      </w:r>
      <w:r w:rsidR="00076EBE">
        <w:rPr>
          <w:color w:val="auto"/>
          <w:kern w:val="1"/>
        </w:rPr>
        <w:t>, reset</w:t>
      </w:r>
      <w:bookmarkStart w:id="0" w:name="_GoBack"/>
      <w:bookmarkEnd w:id="0"/>
      <w:r w:rsidR="00076EBE">
        <w:rPr>
          <w:color w:val="auto"/>
          <w:kern w:val="1"/>
        </w:rPr>
        <w:t>, clock</w:t>
      </w:r>
      <w:r>
        <w:rPr>
          <w:color w:val="auto"/>
          <w:kern w:val="1"/>
        </w:rPr>
        <w:t xml:space="preserve">, 2 read inputs to access 2 32-bit registers, 2 outputs to output the contents of the selected registers to the ALU. The ALU has a 4-bit control line which decides the type of operation and outputs the data </w:t>
      </w:r>
      <w:proofErr w:type="spellStart"/>
      <w:r>
        <w:rPr>
          <w:color w:val="auto"/>
          <w:kern w:val="1"/>
        </w:rPr>
        <w:t>combinationally</w:t>
      </w:r>
      <w:proofErr w:type="spellEnd"/>
      <w:r>
        <w:rPr>
          <w:color w:val="auto"/>
          <w:kern w:val="1"/>
        </w:rPr>
        <w:t xml:space="preserve"> back to the Register File, which writes to the specified register, based on the </w:t>
      </w:r>
      <w:proofErr w:type="spellStart"/>
      <w:r>
        <w:rPr>
          <w:color w:val="auto"/>
          <w:kern w:val="1"/>
        </w:rPr>
        <w:t>RegWrite</w:t>
      </w:r>
      <w:proofErr w:type="spellEnd"/>
      <w:r>
        <w:rPr>
          <w:color w:val="auto"/>
          <w:kern w:val="1"/>
        </w:rPr>
        <w:t xml:space="preserve"> and </w:t>
      </w:r>
      <w:proofErr w:type="spellStart"/>
      <w:r>
        <w:rPr>
          <w:color w:val="auto"/>
          <w:kern w:val="1"/>
        </w:rPr>
        <w:t>Write_Data</w:t>
      </w:r>
      <w:proofErr w:type="spellEnd"/>
      <w:r>
        <w:rPr>
          <w:color w:val="auto"/>
          <w:kern w:val="1"/>
        </w:rPr>
        <w:t xml:space="preserve"> signals.</w:t>
      </w:r>
    </w:p>
    <w:p w:rsidR="00C30EA7" w:rsidRPr="006644DC" w:rsidRDefault="006B5A83" w:rsidP="006644DC">
      <w:pPr>
        <w:pStyle w:val="WW-Default"/>
        <w:jc w:val="both"/>
        <w:rPr>
          <w:color w:val="FF0000"/>
        </w:rPr>
      </w:pPr>
      <w:r w:rsidRPr="00F9698B">
        <w:rPr>
          <w:color w:val="FF0000"/>
        </w:rPr>
        <w:t xml:space="preserve">Please note: If you are not able to upload before the deadline, don’t email me. All such emails will be ignored. Upload the sheet well in advance to avoid unexpected delays. </w:t>
      </w:r>
    </w:p>
    <w:sectPr w:rsidR="00C30EA7" w:rsidRPr="006644DC" w:rsidSect="00D50170">
      <w:footerReference w:type="default" r:id="rId25"/>
      <w:pgSz w:w="12240" w:h="15840"/>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14AA8" w:rsidRDefault="00714AA8" w:rsidP="00B34F40">
      <w:r>
        <w:separator/>
      </w:r>
    </w:p>
  </w:endnote>
  <w:endnote w:type="continuationSeparator" w:id="0">
    <w:p w:rsidR="00714AA8" w:rsidRDefault="00714AA8" w:rsidP="00B34F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jaVu Sans">
    <w:altName w:val="Times New Roman"/>
    <w:panose1 w:val="020B0603030804020204"/>
    <w:charset w:val="00"/>
    <w:family w:val="swiss"/>
    <w:pitch w:val="variable"/>
    <w:sig w:usb0="E7002EFF" w:usb1="D200FDFF" w:usb2="0A246029" w:usb3="00000000" w:csb0="000001FF" w:csb1="00000000"/>
  </w:font>
  <w:font w:name="Cambria">
    <w:panose1 w:val="02040503050406030204"/>
    <w:charset w:val="00"/>
    <w:family w:val="roman"/>
    <w:pitch w:val="variable"/>
    <w:sig w:usb0="E00006FF" w:usb1="420024FF" w:usb2="02000000" w:usb3="00000000" w:csb0="0000019F" w:csb1="00000000"/>
  </w:font>
  <w:font w:name="OpenSymbol">
    <w:altName w:val="Arial Unicode MS"/>
    <w:panose1 w:val="05010000000000000000"/>
    <w:charset w:val="00"/>
    <w:family w:val="auto"/>
    <w:pitch w:val="variable"/>
    <w:sig w:usb0="800000AF" w:usb1="1001ECEA"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mic Sans MS">
    <w:panose1 w:val="030F0702030302020204"/>
    <w:charset w:val="00"/>
    <w:family w:val="script"/>
    <w:pitch w:val="variable"/>
    <w:sig w:usb0="00000687" w:usb1="00000013" w:usb2="00000000" w:usb3="00000000" w:csb0="0000009F"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705DB" w:rsidRPr="00B34F40" w:rsidRDefault="00C705DB" w:rsidP="00B34F40">
    <w:pPr>
      <w:pStyle w:val="Footer"/>
      <w:pBdr>
        <w:top w:val="thinThickSmallGap" w:sz="24" w:space="1" w:color="622423"/>
      </w:pBdr>
      <w:tabs>
        <w:tab w:val="clear" w:pos="4680"/>
        <w:tab w:val="clear" w:pos="9360"/>
        <w:tab w:val="right" w:pos="9972"/>
      </w:tabs>
      <w:rPr>
        <w:rFonts w:ascii="Cambria" w:eastAsia="Times New Roman" w:hAnsi="Cambria"/>
      </w:rPr>
    </w:pPr>
    <w:r w:rsidRPr="00B34F40">
      <w:rPr>
        <w:rFonts w:ascii="Cambria" w:eastAsia="Times New Roman" w:hAnsi="Cambria"/>
      </w:rPr>
      <w:tab/>
      <w:t xml:space="preserve">Page </w:t>
    </w:r>
    <w:r w:rsidRPr="00B34F40">
      <w:rPr>
        <w:rFonts w:ascii="Calibri" w:eastAsia="Times New Roman" w:hAnsi="Calibri"/>
      </w:rPr>
      <w:fldChar w:fldCharType="begin"/>
    </w:r>
    <w:r>
      <w:instrText xml:space="preserve"> PAGE   \* MERGEFORMAT </w:instrText>
    </w:r>
    <w:r w:rsidRPr="00B34F40">
      <w:rPr>
        <w:rFonts w:ascii="Calibri" w:eastAsia="Times New Roman" w:hAnsi="Calibri"/>
      </w:rPr>
      <w:fldChar w:fldCharType="separate"/>
    </w:r>
    <w:r w:rsidR="00076EBE" w:rsidRPr="00076EBE">
      <w:rPr>
        <w:rFonts w:ascii="Cambria" w:eastAsia="Times New Roman" w:hAnsi="Cambria"/>
        <w:noProof/>
      </w:rPr>
      <w:t>9</w:t>
    </w:r>
    <w:r w:rsidRPr="00B34F40">
      <w:rPr>
        <w:rFonts w:ascii="Cambria" w:eastAsia="Times New Roman" w:hAnsi="Cambria"/>
        <w:noProof/>
      </w:rPr>
      <w:fldChar w:fldCharType="end"/>
    </w:r>
  </w:p>
  <w:p w:rsidR="00C705DB" w:rsidRDefault="00C705D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14AA8" w:rsidRDefault="00714AA8" w:rsidP="00B34F40">
      <w:r>
        <w:separator/>
      </w:r>
    </w:p>
  </w:footnote>
  <w:footnote w:type="continuationSeparator" w:id="0">
    <w:p w:rsidR="00714AA8" w:rsidRDefault="00714AA8" w:rsidP="00B34F40">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2"/>
    <w:multiLevelType w:val="multilevel"/>
    <w:tmpl w:val="00000002"/>
    <w:name w:val="WW8Num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nsid w:val="00000003"/>
    <w:multiLevelType w:val="multilevel"/>
    <w:tmpl w:val="00000003"/>
    <w:name w:val="WW8Num3"/>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nsid w:val="00000004"/>
    <w:multiLevelType w:val="multilevel"/>
    <w:tmpl w:val="0000000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3">
    <w:nsid w:val="00000005"/>
    <w:multiLevelType w:val="singleLevel"/>
    <w:tmpl w:val="00000005"/>
    <w:name w:val="WW8Num5"/>
    <w:lvl w:ilvl="0">
      <w:start w:val="1"/>
      <w:numFmt w:val="decimal"/>
      <w:lvlText w:val="%1."/>
      <w:lvlJc w:val="left"/>
      <w:pPr>
        <w:tabs>
          <w:tab w:val="num" w:pos="0"/>
        </w:tabs>
        <w:ind w:left="720" w:hanging="360"/>
      </w:pPr>
    </w:lvl>
  </w:abstractNum>
  <w:abstractNum w:abstractNumId="4">
    <w:nsid w:val="00000006"/>
    <w:multiLevelType w:val="multilevel"/>
    <w:tmpl w:val="00000006"/>
    <w:name w:val="WW8Num6"/>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nsid w:val="00000007"/>
    <w:multiLevelType w:val="multilevel"/>
    <w:tmpl w:val="00000007"/>
    <w:name w:val="WW8Num7"/>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nsid w:val="00000008"/>
    <w:multiLevelType w:val="multilevel"/>
    <w:tmpl w:val="00000008"/>
    <w:name w:val="WW8Num8"/>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nsid w:val="00000009"/>
    <w:multiLevelType w:val="multilevel"/>
    <w:tmpl w:val="00000009"/>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nsid w:val="0000000A"/>
    <w:multiLevelType w:val="singleLevel"/>
    <w:tmpl w:val="0000000A"/>
    <w:name w:val="WW8Num10"/>
    <w:lvl w:ilvl="0">
      <w:start w:val="1"/>
      <w:numFmt w:val="upperLetter"/>
      <w:lvlText w:val="%1."/>
      <w:lvlJc w:val="left"/>
      <w:pPr>
        <w:tabs>
          <w:tab w:val="num" w:pos="0"/>
        </w:tabs>
        <w:ind w:left="810" w:hanging="360"/>
      </w:pPr>
    </w:lvl>
  </w:abstractNum>
  <w:abstractNum w:abstractNumId="9">
    <w:nsid w:val="0000000B"/>
    <w:multiLevelType w:val="multilevel"/>
    <w:tmpl w:val="0000000B"/>
    <w:name w:val="WW8Num11"/>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nsid w:val="0389442C"/>
    <w:multiLevelType w:val="singleLevel"/>
    <w:tmpl w:val="0000000A"/>
    <w:lvl w:ilvl="0">
      <w:start w:val="1"/>
      <w:numFmt w:val="upperLetter"/>
      <w:lvlText w:val="%1."/>
      <w:lvlJc w:val="left"/>
      <w:pPr>
        <w:tabs>
          <w:tab w:val="num" w:pos="0"/>
        </w:tabs>
        <w:ind w:left="810" w:hanging="360"/>
      </w:pPr>
    </w:lvl>
  </w:abstractNum>
  <w:abstractNum w:abstractNumId="11">
    <w:nsid w:val="05647F39"/>
    <w:multiLevelType w:val="hybridMultilevel"/>
    <w:tmpl w:val="14BE42E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06DD0B59"/>
    <w:multiLevelType w:val="hybridMultilevel"/>
    <w:tmpl w:val="FA38F98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14715F0B"/>
    <w:multiLevelType w:val="hybridMultilevel"/>
    <w:tmpl w:val="22FEDAB0"/>
    <w:lvl w:ilvl="0" w:tplc="BCD0FC90">
      <w:start w:val="1"/>
      <w:numFmt w:val="decimal"/>
      <w:lvlText w:val="Q1.%1."/>
      <w:lvlJc w:val="left"/>
      <w:pPr>
        <w:ind w:left="720" w:hanging="360"/>
      </w:pPr>
      <w:rPr>
        <w:rFonts w:hint="default"/>
        <w:b/>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165F7CCB"/>
    <w:multiLevelType w:val="hybridMultilevel"/>
    <w:tmpl w:val="B45499CC"/>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19C41887"/>
    <w:multiLevelType w:val="multilevel"/>
    <w:tmpl w:val="0000000B"/>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
    <w:nsid w:val="1BBA67FC"/>
    <w:multiLevelType w:val="hybridMultilevel"/>
    <w:tmpl w:val="F9FA7174"/>
    <w:lvl w:ilvl="0" w:tplc="18F498EA">
      <w:start w:val="1"/>
      <w:numFmt w:val="decimal"/>
      <w:lvlText w:val="Q2.%1."/>
      <w:lvlJc w:val="left"/>
      <w:pPr>
        <w:ind w:left="1440" w:hanging="360"/>
      </w:pPr>
      <w:rPr>
        <w:rFonts w:hint="default"/>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nsid w:val="22E153F5"/>
    <w:multiLevelType w:val="hybridMultilevel"/>
    <w:tmpl w:val="53262A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23E258F2"/>
    <w:multiLevelType w:val="multilevel"/>
    <w:tmpl w:val="F13AE986"/>
    <w:lvl w:ilvl="0">
      <w:start w:val="2"/>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9">
    <w:nsid w:val="27EA017D"/>
    <w:multiLevelType w:val="hybridMultilevel"/>
    <w:tmpl w:val="A3DA89EA"/>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2ACB5ED8"/>
    <w:multiLevelType w:val="hybridMultilevel"/>
    <w:tmpl w:val="E2489D2C"/>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nsid w:val="2E71599E"/>
    <w:multiLevelType w:val="hybridMultilevel"/>
    <w:tmpl w:val="53AA303E"/>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2EB50DD0"/>
    <w:multiLevelType w:val="multilevel"/>
    <w:tmpl w:val="00000009"/>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3">
    <w:nsid w:val="3439299E"/>
    <w:multiLevelType w:val="hybridMultilevel"/>
    <w:tmpl w:val="A3DA89EA"/>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3CF30868"/>
    <w:multiLevelType w:val="hybridMultilevel"/>
    <w:tmpl w:val="FED01060"/>
    <w:lvl w:ilvl="0" w:tplc="8C58892E">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3DC55DFA"/>
    <w:multiLevelType w:val="hybridMultilevel"/>
    <w:tmpl w:val="F1B8BCFE"/>
    <w:lvl w:ilvl="0" w:tplc="B7A23F92">
      <w:start w:val="1"/>
      <w:numFmt w:val="decimal"/>
      <w:lvlText w:val="Q2.%1."/>
      <w:lvlJc w:val="left"/>
      <w:pPr>
        <w:ind w:left="720" w:hanging="360"/>
      </w:pPr>
      <w:rPr>
        <w:rFonts w:hint="default"/>
        <w:b/>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43600A3D"/>
    <w:multiLevelType w:val="hybridMultilevel"/>
    <w:tmpl w:val="C8E2FE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4B507852"/>
    <w:multiLevelType w:val="hybridMultilevel"/>
    <w:tmpl w:val="A3DA89EA"/>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52C343B6"/>
    <w:multiLevelType w:val="hybridMultilevel"/>
    <w:tmpl w:val="C65681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543777CA"/>
    <w:multiLevelType w:val="hybridMultilevel"/>
    <w:tmpl w:val="A2064D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54894393"/>
    <w:multiLevelType w:val="hybridMultilevel"/>
    <w:tmpl w:val="0D64231C"/>
    <w:lvl w:ilvl="0" w:tplc="533C7452">
      <w:start w:val="1"/>
      <w:numFmt w:val="decimal"/>
      <w:lvlText w:val="Q2.%1."/>
      <w:lvlJc w:val="left"/>
      <w:pPr>
        <w:ind w:left="1440" w:hanging="360"/>
      </w:pPr>
      <w:rPr>
        <w:rFonts w:hint="default"/>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nsid w:val="67C660C4"/>
    <w:multiLevelType w:val="hybridMultilevel"/>
    <w:tmpl w:val="C23ACA52"/>
    <w:lvl w:ilvl="0" w:tplc="2AC644D0">
      <w:start w:val="1"/>
      <w:numFmt w:val="decimal"/>
      <w:lvlText w:val="%1."/>
      <w:lvlJc w:val="left"/>
      <w:pPr>
        <w:ind w:left="720" w:hanging="360"/>
      </w:pPr>
      <w:rPr>
        <w:rFonts w:ascii="Times New Roman" w:hAnsi="Times New Roman" w:cs="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6E475EE2"/>
    <w:multiLevelType w:val="multilevel"/>
    <w:tmpl w:val="0000000B"/>
    <w:lvl w:ilvl="0">
      <w:start w:val="1"/>
      <w:numFmt w:val="decimal"/>
      <w:lvlText w:val="%1."/>
      <w:lvlJc w:val="left"/>
      <w:pPr>
        <w:tabs>
          <w:tab w:val="num" w:pos="1069"/>
        </w:tabs>
        <w:ind w:left="1069" w:hanging="360"/>
      </w:pPr>
    </w:lvl>
    <w:lvl w:ilvl="1">
      <w:start w:val="1"/>
      <w:numFmt w:val="decimal"/>
      <w:lvlText w:val="%2."/>
      <w:lvlJc w:val="left"/>
      <w:pPr>
        <w:tabs>
          <w:tab w:val="num" w:pos="1429"/>
        </w:tabs>
        <w:ind w:left="1429" w:hanging="360"/>
      </w:pPr>
    </w:lvl>
    <w:lvl w:ilvl="2">
      <w:start w:val="1"/>
      <w:numFmt w:val="decimal"/>
      <w:lvlText w:val="%3."/>
      <w:lvlJc w:val="left"/>
      <w:pPr>
        <w:tabs>
          <w:tab w:val="num" w:pos="1789"/>
        </w:tabs>
        <w:ind w:left="1789" w:hanging="360"/>
      </w:pPr>
    </w:lvl>
    <w:lvl w:ilvl="3">
      <w:start w:val="1"/>
      <w:numFmt w:val="decimal"/>
      <w:lvlText w:val="%4."/>
      <w:lvlJc w:val="left"/>
      <w:pPr>
        <w:tabs>
          <w:tab w:val="num" w:pos="2149"/>
        </w:tabs>
        <w:ind w:left="2149" w:hanging="360"/>
      </w:pPr>
    </w:lvl>
    <w:lvl w:ilvl="4">
      <w:start w:val="1"/>
      <w:numFmt w:val="decimal"/>
      <w:lvlText w:val="%5."/>
      <w:lvlJc w:val="left"/>
      <w:pPr>
        <w:tabs>
          <w:tab w:val="num" w:pos="2509"/>
        </w:tabs>
        <w:ind w:left="2509" w:hanging="360"/>
      </w:pPr>
    </w:lvl>
    <w:lvl w:ilvl="5">
      <w:start w:val="1"/>
      <w:numFmt w:val="decimal"/>
      <w:lvlText w:val="%6."/>
      <w:lvlJc w:val="left"/>
      <w:pPr>
        <w:tabs>
          <w:tab w:val="num" w:pos="2869"/>
        </w:tabs>
        <w:ind w:left="2869" w:hanging="360"/>
      </w:pPr>
    </w:lvl>
    <w:lvl w:ilvl="6">
      <w:start w:val="1"/>
      <w:numFmt w:val="decimal"/>
      <w:lvlText w:val="%7."/>
      <w:lvlJc w:val="left"/>
      <w:pPr>
        <w:tabs>
          <w:tab w:val="num" w:pos="3229"/>
        </w:tabs>
        <w:ind w:left="3229" w:hanging="360"/>
      </w:pPr>
    </w:lvl>
    <w:lvl w:ilvl="7">
      <w:start w:val="1"/>
      <w:numFmt w:val="decimal"/>
      <w:lvlText w:val="%8."/>
      <w:lvlJc w:val="left"/>
      <w:pPr>
        <w:tabs>
          <w:tab w:val="num" w:pos="3589"/>
        </w:tabs>
        <w:ind w:left="3589" w:hanging="360"/>
      </w:pPr>
    </w:lvl>
    <w:lvl w:ilvl="8">
      <w:start w:val="1"/>
      <w:numFmt w:val="decimal"/>
      <w:lvlText w:val="%9."/>
      <w:lvlJc w:val="left"/>
      <w:pPr>
        <w:tabs>
          <w:tab w:val="num" w:pos="3949"/>
        </w:tabs>
        <w:ind w:left="3949" w:hanging="360"/>
      </w:pPr>
    </w:lvl>
  </w:abstractNum>
  <w:abstractNum w:abstractNumId="33">
    <w:nsid w:val="6E7247FA"/>
    <w:multiLevelType w:val="hybridMultilevel"/>
    <w:tmpl w:val="304055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759E01DF"/>
    <w:multiLevelType w:val="multilevel"/>
    <w:tmpl w:val="F1DAD66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nsid w:val="7E5E2D2F"/>
    <w:multiLevelType w:val="hybridMultilevel"/>
    <w:tmpl w:val="22FEDAB0"/>
    <w:lvl w:ilvl="0" w:tplc="BCD0FC90">
      <w:start w:val="1"/>
      <w:numFmt w:val="decimal"/>
      <w:lvlText w:val="Q1.%1."/>
      <w:lvlJc w:val="left"/>
      <w:pPr>
        <w:ind w:left="720" w:hanging="360"/>
      </w:pPr>
      <w:rPr>
        <w:rFonts w:hint="default"/>
        <w:b/>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3"/>
  </w:num>
  <w:num w:numId="4">
    <w:abstractNumId w:val="6"/>
  </w:num>
  <w:num w:numId="5">
    <w:abstractNumId w:val="7"/>
  </w:num>
  <w:num w:numId="6">
    <w:abstractNumId w:val="32"/>
  </w:num>
  <w:num w:numId="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1"/>
  </w:num>
  <w:num w:numId="11">
    <w:abstractNumId w:val="14"/>
  </w:num>
  <w:num w:numId="12">
    <w:abstractNumId w:val="21"/>
  </w:num>
  <w:num w:numId="13">
    <w:abstractNumId w:val="19"/>
  </w:num>
  <w:num w:numId="14">
    <w:abstractNumId w:val="28"/>
  </w:num>
  <w:num w:numId="15">
    <w:abstractNumId w:val="23"/>
  </w:num>
  <w:num w:numId="16">
    <w:abstractNumId w:val="27"/>
  </w:num>
  <w:num w:numId="17">
    <w:abstractNumId w:val="12"/>
  </w:num>
  <w:num w:numId="18">
    <w:abstractNumId w:val="20"/>
  </w:num>
  <w:num w:numId="19">
    <w:abstractNumId w:val="22"/>
  </w:num>
  <w:num w:numId="20">
    <w:abstractNumId w:val="10"/>
  </w:num>
  <w:num w:numId="21">
    <w:abstractNumId w:val="15"/>
  </w:num>
  <w:num w:numId="22">
    <w:abstractNumId w:val="9"/>
  </w:num>
  <w:num w:numId="23">
    <w:abstractNumId w:val="33"/>
  </w:num>
  <w:num w:numId="24">
    <w:abstractNumId w:val="17"/>
  </w:num>
  <w:num w:numId="25">
    <w:abstractNumId w:val="29"/>
  </w:num>
  <w:num w:numId="26">
    <w:abstractNumId w:val="24"/>
  </w:num>
  <w:num w:numId="27">
    <w:abstractNumId w:val="26"/>
  </w:num>
  <w:num w:numId="28">
    <w:abstractNumId w:val="35"/>
  </w:num>
  <w:num w:numId="29">
    <w:abstractNumId w:val="34"/>
  </w:num>
  <w:num w:numId="30">
    <w:abstractNumId w:val="18"/>
  </w:num>
  <w:num w:numId="31">
    <w:abstractNumId w:val="30"/>
  </w:num>
  <w:num w:numId="32">
    <w:abstractNumId w:val="25"/>
  </w:num>
  <w:num w:numId="33">
    <w:abstractNumId w:val="16"/>
  </w:num>
  <w:num w:numId="34">
    <w:abstractNumId w:val="13"/>
  </w:num>
  <w:num w:numId="35">
    <w:abstractNumId w:val="31"/>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cumentProtection w:edit="forms" w:enforcement="0"/>
  <w:defaultTabStop w:val="709"/>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yMzIyNTAxNzYxNLA0MbdQ0lEKTi0uzszPAykwrQUATFCXjSwAAAA="/>
  </w:docVars>
  <w:rsids>
    <w:rsidRoot w:val="00093EEA"/>
    <w:rsid w:val="0000286F"/>
    <w:rsid w:val="00005A9A"/>
    <w:rsid w:val="000071EF"/>
    <w:rsid w:val="00017FAA"/>
    <w:rsid w:val="00020674"/>
    <w:rsid w:val="00021EC2"/>
    <w:rsid w:val="0003707D"/>
    <w:rsid w:val="000445E1"/>
    <w:rsid w:val="0005247E"/>
    <w:rsid w:val="00055505"/>
    <w:rsid w:val="00067027"/>
    <w:rsid w:val="000737DD"/>
    <w:rsid w:val="00076EBE"/>
    <w:rsid w:val="0008037D"/>
    <w:rsid w:val="00092312"/>
    <w:rsid w:val="000925CB"/>
    <w:rsid w:val="00093EEA"/>
    <w:rsid w:val="000A3FE2"/>
    <w:rsid w:val="000B0A75"/>
    <w:rsid w:val="000B1EED"/>
    <w:rsid w:val="000B2402"/>
    <w:rsid w:val="000B38DC"/>
    <w:rsid w:val="000B3E35"/>
    <w:rsid w:val="000B7D4C"/>
    <w:rsid w:val="000C1E09"/>
    <w:rsid w:val="000D1433"/>
    <w:rsid w:val="000D2367"/>
    <w:rsid w:val="000E08FC"/>
    <w:rsid w:val="000F2C2C"/>
    <w:rsid w:val="000F435A"/>
    <w:rsid w:val="000F625B"/>
    <w:rsid w:val="000F7B7E"/>
    <w:rsid w:val="00100A1B"/>
    <w:rsid w:val="00104982"/>
    <w:rsid w:val="00106325"/>
    <w:rsid w:val="00123505"/>
    <w:rsid w:val="00130947"/>
    <w:rsid w:val="00137A5A"/>
    <w:rsid w:val="0014453D"/>
    <w:rsid w:val="00144A0E"/>
    <w:rsid w:val="00153121"/>
    <w:rsid w:val="001551AA"/>
    <w:rsid w:val="00157564"/>
    <w:rsid w:val="0016641C"/>
    <w:rsid w:val="00174C7F"/>
    <w:rsid w:val="0018399A"/>
    <w:rsid w:val="00183EB5"/>
    <w:rsid w:val="001B1E88"/>
    <w:rsid w:val="001B3FB1"/>
    <w:rsid w:val="001B4626"/>
    <w:rsid w:val="001B4B75"/>
    <w:rsid w:val="001C79BF"/>
    <w:rsid w:val="001D22E6"/>
    <w:rsid w:val="001D2EAB"/>
    <w:rsid w:val="001E6D07"/>
    <w:rsid w:val="001E74D5"/>
    <w:rsid w:val="0020703B"/>
    <w:rsid w:val="00221C15"/>
    <w:rsid w:val="00224B45"/>
    <w:rsid w:val="002318CC"/>
    <w:rsid w:val="00233A51"/>
    <w:rsid w:val="002572CC"/>
    <w:rsid w:val="00261715"/>
    <w:rsid w:val="00267278"/>
    <w:rsid w:val="002747D6"/>
    <w:rsid w:val="00281968"/>
    <w:rsid w:val="00281C2F"/>
    <w:rsid w:val="00287A5C"/>
    <w:rsid w:val="00293873"/>
    <w:rsid w:val="002946FD"/>
    <w:rsid w:val="00295061"/>
    <w:rsid w:val="00297DDC"/>
    <w:rsid w:val="002A291A"/>
    <w:rsid w:val="002C3575"/>
    <w:rsid w:val="002C61FA"/>
    <w:rsid w:val="002C79A5"/>
    <w:rsid w:val="002D26DF"/>
    <w:rsid w:val="002D7516"/>
    <w:rsid w:val="002E314E"/>
    <w:rsid w:val="002F57A5"/>
    <w:rsid w:val="002F5843"/>
    <w:rsid w:val="00305544"/>
    <w:rsid w:val="00306B04"/>
    <w:rsid w:val="00307953"/>
    <w:rsid w:val="00311908"/>
    <w:rsid w:val="00315835"/>
    <w:rsid w:val="003271C7"/>
    <w:rsid w:val="00332708"/>
    <w:rsid w:val="003335A2"/>
    <w:rsid w:val="00334B6A"/>
    <w:rsid w:val="00337180"/>
    <w:rsid w:val="00341211"/>
    <w:rsid w:val="00343654"/>
    <w:rsid w:val="0034750D"/>
    <w:rsid w:val="00350622"/>
    <w:rsid w:val="00351153"/>
    <w:rsid w:val="003572A2"/>
    <w:rsid w:val="0037128D"/>
    <w:rsid w:val="003715EF"/>
    <w:rsid w:val="00383ADE"/>
    <w:rsid w:val="00386570"/>
    <w:rsid w:val="00394477"/>
    <w:rsid w:val="003956C0"/>
    <w:rsid w:val="003A0922"/>
    <w:rsid w:val="003A7F0E"/>
    <w:rsid w:val="003B0939"/>
    <w:rsid w:val="003E44EC"/>
    <w:rsid w:val="003F01DE"/>
    <w:rsid w:val="003F0EB9"/>
    <w:rsid w:val="003F4054"/>
    <w:rsid w:val="00404DE0"/>
    <w:rsid w:val="0041042B"/>
    <w:rsid w:val="0041277B"/>
    <w:rsid w:val="00412975"/>
    <w:rsid w:val="0041746A"/>
    <w:rsid w:val="004321C2"/>
    <w:rsid w:val="0043499A"/>
    <w:rsid w:val="004441C3"/>
    <w:rsid w:val="00445FA0"/>
    <w:rsid w:val="004471EB"/>
    <w:rsid w:val="00451850"/>
    <w:rsid w:val="004527DE"/>
    <w:rsid w:val="004569AA"/>
    <w:rsid w:val="004657F6"/>
    <w:rsid w:val="0047168D"/>
    <w:rsid w:val="00473A09"/>
    <w:rsid w:val="00481373"/>
    <w:rsid w:val="004836F4"/>
    <w:rsid w:val="004852A0"/>
    <w:rsid w:val="00485C79"/>
    <w:rsid w:val="00491439"/>
    <w:rsid w:val="004A2618"/>
    <w:rsid w:val="004A3550"/>
    <w:rsid w:val="004B18E0"/>
    <w:rsid w:val="004C5F41"/>
    <w:rsid w:val="004E0E41"/>
    <w:rsid w:val="004E725E"/>
    <w:rsid w:val="004E75B8"/>
    <w:rsid w:val="004F696C"/>
    <w:rsid w:val="0050138D"/>
    <w:rsid w:val="005040A3"/>
    <w:rsid w:val="0050599D"/>
    <w:rsid w:val="005069DA"/>
    <w:rsid w:val="00511724"/>
    <w:rsid w:val="00513392"/>
    <w:rsid w:val="00513A68"/>
    <w:rsid w:val="00515D70"/>
    <w:rsid w:val="005236A3"/>
    <w:rsid w:val="005249D9"/>
    <w:rsid w:val="0054713E"/>
    <w:rsid w:val="00553E33"/>
    <w:rsid w:val="0055470B"/>
    <w:rsid w:val="00570D34"/>
    <w:rsid w:val="0059225E"/>
    <w:rsid w:val="005A2632"/>
    <w:rsid w:val="005A27F4"/>
    <w:rsid w:val="005A296B"/>
    <w:rsid w:val="005A3FDD"/>
    <w:rsid w:val="005A4434"/>
    <w:rsid w:val="005B3B57"/>
    <w:rsid w:val="005C36BF"/>
    <w:rsid w:val="005C41AF"/>
    <w:rsid w:val="005C6E2A"/>
    <w:rsid w:val="005C7CE5"/>
    <w:rsid w:val="005E23D6"/>
    <w:rsid w:val="005E2BA0"/>
    <w:rsid w:val="005E4BD2"/>
    <w:rsid w:val="005E5344"/>
    <w:rsid w:val="005F66E3"/>
    <w:rsid w:val="005F6E5F"/>
    <w:rsid w:val="005F6F9B"/>
    <w:rsid w:val="00606E84"/>
    <w:rsid w:val="0060752A"/>
    <w:rsid w:val="00612F34"/>
    <w:rsid w:val="00624DF3"/>
    <w:rsid w:val="00636A48"/>
    <w:rsid w:val="00644658"/>
    <w:rsid w:val="0065021E"/>
    <w:rsid w:val="006545CB"/>
    <w:rsid w:val="00663A01"/>
    <w:rsid w:val="006644DC"/>
    <w:rsid w:val="006956DC"/>
    <w:rsid w:val="006A480D"/>
    <w:rsid w:val="006B02ED"/>
    <w:rsid w:val="006B2ED2"/>
    <w:rsid w:val="006B3129"/>
    <w:rsid w:val="006B36B0"/>
    <w:rsid w:val="006B47CD"/>
    <w:rsid w:val="006B5A83"/>
    <w:rsid w:val="006C377C"/>
    <w:rsid w:val="006D28C6"/>
    <w:rsid w:val="006D341A"/>
    <w:rsid w:val="006D4B98"/>
    <w:rsid w:val="006F2879"/>
    <w:rsid w:val="006F2A51"/>
    <w:rsid w:val="006F5772"/>
    <w:rsid w:val="006F6346"/>
    <w:rsid w:val="00704C0C"/>
    <w:rsid w:val="0070737C"/>
    <w:rsid w:val="00714AA8"/>
    <w:rsid w:val="00720D65"/>
    <w:rsid w:val="0072183F"/>
    <w:rsid w:val="00723CD5"/>
    <w:rsid w:val="00726F8A"/>
    <w:rsid w:val="00732D0E"/>
    <w:rsid w:val="007339C5"/>
    <w:rsid w:val="00735FF7"/>
    <w:rsid w:val="007409C1"/>
    <w:rsid w:val="00740BD5"/>
    <w:rsid w:val="00751324"/>
    <w:rsid w:val="0076003D"/>
    <w:rsid w:val="007669EC"/>
    <w:rsid w:val="00786231"/>
    <w:rsid w:val="007937EA"/>
    <w:rsid w:val="00795B89"/>
    <w:rsid w:val="00796024"/>
    <w:rsid w:val="00797E55"/>
    <w:rsid w:val="007A09F8"/>
    <w:rsid w:val="007B32A3"/>
    <w:rsid w:val="007B66FB"/>
    <w:rsid w:val="007C2AE1"/>
    <w:rsid w:val="007E184D"/>
    <w:rsid w:val="007E69D0"/>
    <w:rsid w:val="00802F03"/>
    <w:rsid w:val="00805BAC"/>
    <w:rsid w:val="00806432"/>
    <w:rsid w:val="00834940"/>
    <w:rsid w:val="00836ECB"/>
    <w:rsid w:val="00842B4F"/>
    <w:rsid w:val="00843532"/>
    <w:rsid w:val="0084604A"/>
    <w:rsid w:val="00847B9E"/>
    <w:rsid w:val="0085530B"/>
    <w:rsid w:val="00857A3B"/>
    <w:rsid w:val="00860C6F"/>
    <w:rsid w:val="00864D39"/>
    <w:rsid w:val="0086736F"/>
    <w:rsid w:val="00870550"/>
    <w:rsid w:val="008854F6"/>
    <w:rsid w:val="00894395"/>
    <w:rsid w:val="008971D6"/>
    <w:rsid w:val="008A2967"/>
    <w:rsid w:val="008A5968"/>
    <w:rsid w:val="008D12DB"/>
    <w:rsid w:val="008D1D8E"/>
    <w:rsid w:val="008D2C31"/>
    <w:rsid w:val="008E414B"/>
    <w:rsid w:val="008E4850"/>
    <w:rsid w:val="008E7A91"/>
    <w:rsid w:val="008F7031"/>
    <w:rsid w:val="009001EF"/>
    <w:rsid w:val="009023BE"/>
    <w:rsid w:val="00910691"/>
    <w:rsid w:val="0091192F"/>
    <w:rsid w:val="0092374D"/>
    <w:rsid w:val="00925910"/>
    <w:rsid w:val="00931CF9"/>
    <w:rsid w:val="00940198"/>
    <w:rsid w:val="0094182A"/>
    <w:rsid w:val="0094320E"/>
    <w:rsid w:val="009440A0"/>
    <w:rsid w:val="00944743"/>
    <w:rsid w:val="0095257A"/>
    <w:rsid w:val="00960B63"/>
    <w:rsid w:val="009657B8"/>
    <w:rsid w:val="00966B5C"/>
    <w:rsid w:val="00971439"/>
    <w:rsid w:val="00977B9B"/>
    <w:rsid w:val="00980D91"/>
    <w:rsid w:val="00983605"/>
    <w:rsid w:val="00992D04"/>
    <w:rsid w:val="00997FB9"/>
    <w:rsid w:val="009A0B59"/>
    <w:rsid w:val="009A4771"/>
    <w:rsid w:val="009A6817"/>
    <w:rsid w:val="009B099C"/>
    <w:rsid w:val="009B1E5A"/>
    <w:rsid w:val="009C3A50"/>
    <w:rsid w:val="009D080F"/>
    <w:rsid w:val="009E024B"/>
    <w:rsid w:val="009E622A"/>
    <w:rsid w:val="009E652C"/>
    <w:rsid w:val="009F398A"/>
    <w:rsid w:val="00A00E60"/>
    <w:rsid w:val="00A2297C"/>
    <w:rsid w:val="00A31146"/>
    <w:rsid w:val="00A3218C"/>
    <w:rsid w:val="00A41B2B"/>
    <w:rsid w:val="00A4250F"/>
    <w:rsid w:val="00A42C34"/>
    <w:rsid w:val="00A47002"/>
    <w:rsid w:val="00A47FF0"/>
    <w:rsid w:val="00A50FC7"/>
    <w:rsid w:val="00A56D6D"/>
    <w:rsid w:val="00A62D38"/>
    <w:rsid w:val="00A63EF5"/>
    <w:rsid w:val="00A658CE"/>
    <w:rsid w:val="00A67C1D"/>
    <w:rsid w:val="00A70B03"/>
    <w:rsid w:val="00A73DBA"/>
    <w:rsid w:val="00A761AB"/>
    <w:rsid w:val="00A8397B"/>
    <w:rsid w:val="00A90BF6"/>
    <w:rsid w:val="00AA3543"/>
    <w:rsid w:val="00AA7FD4"/>
    <w:rsid w:val="00AB139D"/>
    <w:rsid w:val="00AB39BA"/>
    <w:rsid w:val="00AC2B72"/>
    <w:rsid w:val="00AC30F2"/>
    <w:rsid w:val="00AD0CED"/>
    <w:rsid w:val="00AD3AB9"/>
    <w:rsid w:val="00AD4473"/>
    <w:rsid w:val="00AD4B93"/>
    <w:rsid w:val="00AD6E22"/>
    <w:rsid w:val="00AE2035"/>
    <w:rsid w:val="00AE23B9"/>
    <w:rsid w:val="00AE4CE2"/>
    <w:rsid w:val="00AE6635"/>
    <w:rsid w:val="00AE664C"/>
    <w:rsid w:val="00AE6B1C"/>
    <w:rsid w:val="00AF1C5A"/>
    <w:rsid w:val="00AF5D2C"/>
    <w:rsid w:val="00B06236"/>
    <w:rsid w:val="00B121AC"/>
    <w:rsid w:val="00B13F75"/>
    <w:rsid w:val="00B24C80"/>
    <w:rsid w:val="00B327AF"/>
    <w:rsid w:val="00B34F40"/>
    <w:rsid w:val="00B46822"/>
    <w:rsid w:val="00B539FA"/>
    <w:rsid w:val="00B71416"/>
    <w:rsid w:val="00B721FB"/>
    <w:rsid w:val="00B72535"/>
    <w:rsid w:val="00B75251"/>
    <w:rsid w:val="00B75843"/>
    <w:rsid w:val="00B85D8B"/>
    <w:rsid w:val="00B94D2B"/>
    <w:rsid w:val="00BA17FC"/>
    <w:rsid w:val="00BA1A0F"/>
    <w:rsid w:val="00BA4354"/>
    <w:rsid w:val="00BA45BA"/>
    <w:rsid w:val="00BA4FA4"/>
    <w:rsid w:val="00BB5890"/>
    <w:rsid w:val="00BC458F"/>
    <w:rsid w:val="00BC4D3A"/>
    <w:rsid w:val="00BC6DFE"/>
    <w:rsid w:val="00BD5B68"/>
    <w:rsid w:val="00BE0FC1"/>
    <w:rsid w:val="00BE4748"/>
    <w:rsid w:val="00BF4B15"/>
    <w:rsid w:val="00BF7D06"/>
    <w:rsid w:val="00C00AF7"/>
    <w:rsid w:val="00C02E8B"/>
    <w:rsid w:val="00C20CFA"/>
    <w:rsid w:val="00C216FC"/>
    <w:rsid w:val="00C23312"/>
    <w:rsid w:val="00C2736E"/>
    <w:rsid w:val="00C30EA7"/>
    <w:rsid w:val="00C32329"/>
    <w:rsid w:val="00C3674A"/>
    <w:rsid w:val="00C4199B"/>
    <w:rsid w:val="00C41B3A"/>
    <w:rsid w:val="00C41B77"/>
    <w:rsid w:val="00C436D1"/>
    <w:rsid w:val="00C43F1D"/>
    <w:rsid w:val="00C45D2F"/>
    <w:rsid w:val="00C4627A"/>
    <w:rsid w:val="00C47D3C"/>
    <w:rsid w:val="00C53205"/>
    <w:rsid w:val="00C544FC"/>
    <w:rsid w:val="00C55C15"/>
    <w:rsid w:val="00C63368"/>
    <w:rsid w:val="00C705DB"/>
    <w:rsid w:val="00C73585"/>
    <w:rsid w:val="00C91D04"/>
    <w:rsid w:val="00C9454C"/>
    <w:rsid w:val="00C95464"/>
    <w:rsid w:val="00C96EC1"/>
    <w:rsid w:val="00CA1FD3"/>
    <w:rsid w:val="00CA4847"/>
    <w:rsid w:val="00CA4B53"/>
    <w:rsid w:val="00CB1C5B"/>
    <w:rsid w:val="00CB6846"/>
    <w:rsid w:val="00CC0431"/>
    <w:rsid w:val="00CD67D5"/>
    <w:rsid w:val="00CE3DC8"/>
    <w:rsid w:val="00CE6637"/>
    <w:rsid w:val="00CE67C2"/>
    <w:rsid w:val="00CF0FC1"/>
    <w:rsid w:val="00D0142C"/>
    <w:rsid w:val="00D23823"/>
    <w:rsid w:val="00D253D0"/>
    <w:rsid w:val="00D416D9"/>
    <w:rsid w:val="00D42CA1"/>
    <w:rsid w:val="00D4465D"/>
    <w:rsid w:val="00D50170"/>
    <w:rsid w:val="00D50FAC"/>
    <w:rsid w:val="00D553A5"/>
    <w:rsid w:val="00D566A9"/>
    <w:rsid w:val="00D56C44"/>
    <w:rsid w:val="00D62342"/>
    <w:rsid w:val="00D63E4A"/>
    <w:rsid w:val="00D6448C"/>
    <w:rsid w:val="00D66985"/>
    <w:rsid w:val="00D66E2C"/>
    <w:rsid w:val="00D7111E"/>
    <w:rsid w:val="00D721AE"/>
    <w:rsid w:val="00D74732"/>
    <w:rsid w:val="00D74E14"/>
    <w:rsid w:val="00D8464D"/>
    <w:rsid w:val="00D8704C"/>
    <w:rsid w:val="00D90192"/>
    <w:rsid w:val="00D931A4"/>
    <w:rsid w:val="00DA339F"/>
    <w:rsid w:val="00DB4F9A"/>
    <w:rsid w:val="00DC262E"/>
    <w:rsid w:val="00DD489E"/>
    <w:rsid w:val="00DD60BD"/>
    <w:rsid w:val="00DD62E0"/>
    <w:rsid w:val="00DE0BC2"/>
    <w:rsid w:val="00DE6675"/>
    <w:rsid w:val="00E02D0B"/>
    <w:rsid w:val="00E02E05"/>
    <w:rsid w:val="00E04C85"/>
    <w:rsid w:val="00E31F2B"/>
    <w:rsid w:val="00E33D08"/>
    <w:rsid w:val="00E35A3A"/>
    <w:rsid w:val="00E50544"/>
    <w:rsid w:val="00E53FFC"/>
    <w:rsid w:val="00E54A3E"/>
    <w:rsid w:val="00E57D0E"/>
    <w:rsid w:val="00E620ED"/>
    <w:rsid w:val="00E626DF"/>
    <w:rsid w:val="00E71C40"/>
    <w:rsid w:val="00E75363"/>
    <w:rsid w:val="00E7675F"/>
    <w:rsid w:val="00E76C61"/>
    <w:rsid w:val="00E941AC"/>
    <w:rsid w:val="00EA2BF2"/>
    <w:rsid w:val="00EA3258"/>
    <w:rsid w:val="00EA3D99"/>
    <w:rsid w:val="00EA4CE0"/>
    <w:rsid w:val="00EA745D"/>
    <w:rsid w:val="00EB55D0"/>
    <w:rsid w:val="00EB70A0"/>
    <w:rsid w:val="00EC02D6"/>
    <w:rsid w:val="00EC047F"/>
    <w:rsid w:val="00EC36B0"/>
    <w:rsid w:val="00ED76AD"/>
    <w:rsid w:val="00EE4997"/>
    <w:rsid w:val="00EF1BC1"/>
    <w:rsid w:val="00F045BB"/>
    <w:rsid w:val="00F07545"/>
    <w:rsid w:val="00F07EE5"/>
    <w:rsid w:val="00F11665"/>
    <w:rsid w:val="00F16414"/>
    <w:rsid w:val="00F43422"/>
    <w:rsid w:val="00F46468"/>
    <w:rsid w:val="00F47153"/>
    <w:rsid w:val="00F57399"/>
    <w:rsid w:val="00F60E77"/>
    <w:rsid w:val="00F71D1C"/>
    <w:rsid w:val="00F75E44"/>
    <w:rsid w:val="00F91986"/>
    <w:rsid w:val="00F96450"/>
    <w:rsid w:val="00FB0E70"/>
    <w:rsid w:val="00FB3A62"/>
    <w:rsid w:val="00FB420A"/>
    <w:rsid w:val="00FC2AD6"/>
    <w:rsid w:val="00FD114E"/>
    <w:rsid w:val="00FD626F"/>
    <w:rsid w:val="00FE7F2E"/>
    <w:rsid w:val="00FF3B3A"/>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806432"/>
    <w:pPr>
      <w:widowControl w:val="0"/>
      <w:suppressAutoHyphens/>
    </w:pPr>
    <w:rPr>
      <w:rFonts w:eastAsia="DejaVu Sans"/>
      <w:kern w:val="1"/>
      <w:sz w:val="24"/>
      <w:szCs w:val="24"/>
      <w:lang w:eastAsia="ar-SA"/>
    </w:rPr>
  </w:style>
  <w:style w:type="paragraph" w:styleId="Heading1">
    <w:name w:val="heading 1"/>
    <w:basedOn w:val="Normal"/>
    <w:next w:val="Normal"/>
    <w:qFormat/>
    <w:pPr>
      <w:keepNext/>
      <w:tabs>
        <w:tab w:val="num" w:pos="0"/>
      </w:tabs>
      <w:spacing w:before="240" w:after="60"/>
      <w:ind w:left="432" w:hanging="432"/>
      <w:outlineLvl w:val="0"/>
    </w:pPr>
    <w:rPr>
      <w:rFonts w:ascii="Cambria" w:eastAsia="Times New Roman" w:hAnsi="Cambria"/>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bsatz-Standardschriftart">
    <w:name w:val="Absatz-Standardschriftart"/>
  </w:style>
  <w:style w:type="character" w:customStyle="1" w:styleId="DefaultParagraphFont1">
    <w:name w:val="Default Paragraph Font1"/>
  </w:style>
  <w:style w:type="character" w:customStyle="1" w:styleId="WW8Num14z2">
    <w:name w:val="WW8Num14z2"/>
    <w:rPr>
      <w:rFonts w:ascii="Symbol" w:hAnsi="Symbol" w:cs="Symbol"/>
    </w:rPr>
  </w:style>
  <w:style w:type="character" w:customStyle="1" w:styleId="WW8Num26z0">
    <w:name w:val="WW8Num26z0"/>
    <w:rPr>
      <w:rFonts w:ascii="Symbol" w:hAnsi="Symbol" w:cs="Symbol"/>
    </w:rPr>
  </w:style>
  <w:style w:type="character" w:customStyle="1" w:styleId="WW8Num26z1">
    <w:name w:val="WW8Num26z1"/>
    <w:rPr>
      <w:rFonts w:ascii="OpenSymbol" w:hAnsi="OpenSymbol" w:cs="OpenSymbol"/>
    </w:rPr>
  </w:style>
  <w:style w:type="character" w:customStyle="1" w:styleId="WW-DefaultParagraphFont">
    <w:name w:val="WW-Default Paragraph Font"/>
  </w:style>
  <w:style w:type="character" w:customStyle="1" w:styleId="NumberingSymbols">
    <w:name w:val="Numbering Symbols"/>
  </w:style>
  <w:style w:type="character" w:customStyle="1" w:styleId="Bullets">
    <w:name w:val="Bullets"/>
    <w:rPr>
      <w:rFonts w:ascii="OpenSymbol" w:eastAsia="OpenSymbol" w:hAnsi="OpenSymbol" w:cs="OpenSymbol"/>
    </w:rPr>
  </w:style>
  <w:style w:type="character" w:customStyle="1" w:styleId="PlainTextChar">
    <w:name w:val="Plain Text Char"/>
    <w:rPr>
      <w:rFonts w:ascii="Courier New" w:hAnsi="Courier New" w:cs="Courier New"/>
    </w:rPr>
  </w:style>
  <w:style w:type="character" w:customStyle="1" w:styleId="Heading1Char">
    <w:name w:val="Heading 1 Char"/>
    <w:rPr>
      <w:rFonts w:ascii="Cambria" w:eastAsia="Times New Roman" w:hAnsi="Cambria" w:cs="Times New Roman"/>
      <w:b/>
      <w:bCs/>
      <w:kern w:val="1"/>
      <w:sz w:val="32"/>
      <w:szCs w:val="32"/>
    </w:rPr>
  </w:style>
  <w:style w:type="character" w:styleId="Strong">
    <w:name w:val="Strong"/>
    <w:qFormat/>
    <w:rPr>
      <w:b/>
      <w:bCs/>
    </w:rPr>
  </w:style>
  <w:style w:type="paragraph" w:customStyle="1" w:styleId="Heading">
    <w:name w:val="Heading"/>
    <w:basedOn w:val="Normal"/>
    <w:next w:val="BodyText"/>
    <w:pPr>
      <w:keepNext/>
      <w:spacing w:before="240" w:after="120"/>
    </w:pPr>
    <w:rPr>
      <w:rFonts w:ascii="Arial" w:hAnsi="Arial" w:cs="DejaVu Sans"/>
      <w:sz w:val="28"/>
      <w:szCs w:val="28"/>
    </w:rPr>
  </w:style>
  <w:style w:type="paragraph" w:styleId="BodyText">
    <w:name w:val="Body Text"/>
    <w:basedOn w:val="Normal"/>
    <w:pPr>
      <w:spacing w:after="120"/>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pPr>
      <w:suppressLineNumbers/>
    </w:pPr>
  </w:style>
  <w:style w:type="paragraph" w:styleId="ListParagraph">
    <w:name w:val="List Paragraph"/>
    <w:basedOn w:val="Normal"/>
    <w:uiPriority w:val="34"/>
    <w:qFormat/>
    <w:pPr>
      <w:ind w:left="720"/>
    </w:pPr>
  </w:style>
  <w:style w:type="paragraph" w:styleId="PlainText">
    <w:name w:val="Plain Text"/>
    <w:basedOn w:val="Normal"/>
    <w:pPr>
      <w:widowControl/>
    </w:pPr>
    <w:rPr>
      <w:rFonts w:ascii="Courier New" w:eastAsia="Times New Roman" w:hAnsi="Courier New" w:cs="Courier New"/>
      <w:sz w:val="20"/>
      <w:szCs w:val="20"/>
    </w:rPr>
  </w:style>
  <w:style w:type="paragraph" w:styleId="TOCHeading">
    <w:name w:val="TOC Heading"/>
    <w:basedOn w:val="Heading1"/>
    <w:next w:val="Normal"/>
    <w:uiPriority w:val="39"/>
    <w:qFormat/>
    <w:pPr>
      <w:keepLines/>
      <w:widowControl/>
      <w:tabs>
        <w:tab w:val="clear" w:pos="0"/>
      </w:tabs>
      <w:suppressAutoHyphens w:val="0"/>
      <w:spacing w:before="480" w:after="0" w:line="276" w:lineRule="auto"/>
      <w:ind w:left="0" w:firstLine="0"/>
    </w:pPr>
    <w:rPr>
      <w:color w:val="365F91"/>
      <w:sz w:val="28"/>
      <w:szCs w:val="28"/>
    </w:rPr>
  </w:style>
  <w:style w:type="paragraph" w:customStyle="1" w:styleId="WW-Default">
    <w:name w:val="WW-Default"/>
    <w:pPr>
      <w:tabs>
        <w:tab w:val="left" w:pos="709"/>
      </w:tabs>
      <w:suppressAutoHyphens/>
      <w:spacing w:after="200" w:line="276" w:lineRule="auto"/>
    </w:pPr>
    <w:rPr>
      <w:rFonts w:eastAsia="DejaVu Sans"/>
      <w:color w:val="00000A"/>
      <w:sz w:val="24"/>
      <w:szCs w:val="24"/>
      <w:lang w:eastAsia="ar-SA"/>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customStyle="1" w:styleId="Figure">
    <w:name w:val="Figure"/>
    <w:basedOn w:val="Caption"/>
  </w:style>
  <w:style w:type="paragraph" w:customStyle="1" w:styleId="Framecontents">
    <w:name w:val="Frame contents"/>
    <w:basedOn w:val="BodyText"/>
  </w:style>
  <w:style w:type="paragraph" w:styleId="Header">
    <w:name w:val="header"/>
    <w:basedOn w:val="Normal"/>
    <w:link w:val="HeaderChar"/>
    <w:uiPriority w:val="99"/>
    <w:unhideWhenUsed/>
    <w:rsid w:val="00B34F40"/>
    <w:pPr>
      <w:tabs>
        <w:tab w:val="center" w:pos="4680"/>
        <w:tab w:val="right" w:pos="9360"/>
      </w:tabs>
    </w:pPr>
  </w:style>
  <w:style w:type="character" w:customStyle="1" w:styleId="HeaderChar">
    <w:name w:val="Header Char"/>
    <w:link w:val="Header"/>
    <w:uiPriority w:val="99"/>
    <w:rsid w:val="00B34F40"/>
    <w:rPr>
      <w:rFonts w:eastAsia="DejaVu Sans"/>
      <w:kern w:val="1"/>
      <w:sz w:val="24"/>
      <w:szCs w:val="24"/>
      <w:lang w:eastAsia="ar-SA"/>
    </w:rPr>
  </w:style>
  <w:style w:type="paragraph" w:styleId="Footer">
    <w:name w:val="footer"/>
    <w:basedOn w:val="Normal"/>
    <w:link w:val="FooterChar"/>
    <w:uiPriority w:val="99"/>
    <w:unhideWhenUsed/>
    <w:rsid w:val="00B34F40"/>
    <w:pPr>
      <w:tabs>
        <w:tab w:val="center" w:pos="4680"/>
        <w:tab w:val="right" w:pos="9360"/>
      </w:tabs>
    </w:pPr>
  </w:style>
  <w:style w:type="character" w:customStyle="1" w:styleId="FooterChar">
    <w:name w:val="Footer Char"/>
    <w:link w:val="Footer"/>
    <w:uiPriority w:val="99"/>
    <w:rsid w:val="00B34F40"/>
    <w:rPr>
      <w:rFonts w:eastAsia="DejaVu Sans"/>
      <w:kern w:val="1"/>
      <w:sz w:val="24"/>
      <w:szCs w:val="24"/>
      <w:lang w:eastAsia="ar-SA"/>
    </w:rPr>
  </w:style>
  <w:style w:type="paragraph" w:styleId="BalloonText">
    <w:name w:val="Balloon Text"/>
    <w:basedOn w:val="Normal"/>
    <w:link w:val="BalloonTextChar"/>
    <w:uiPriority w:val="99"/>
    <w:semiHidden/>
    <w:unhideWhenUsed/>
    <w:rsid w:val="00B34F40"/>
    <w:rPr>
      <w:rFonts w:ascii="Tahoma" w:hAnsi="Tahoma" w:cs="Tahoma"/>
      <w:sz w:val="16"/>
      <w:szCs w:val="16"/>
    </w:rPr>
  </w:style>
  <w:style w:type="character" w:customStyle="1" w:styleId="BalloonTextChar">
    <w:name w:val="Balloon Text Char"/>
    <w:link w:val="BalloonText"/>
    <w:uiPriority w:val="99"/>
    <w:semiHidden/>
    <w:rsid w:val="00B34F40"/>
    <w:rPr>
      <w:rFonts w:ascii="Tahoma" w:eastAsia="DejaVu Sans" w:hAnsi="Tahoma" w:cs="Tahoma"/>
      <w:kern w:val="1"/>
      <w:sz w:val="16"/>
      <w:szCs w:val="16"/>
      <w:lang w:eastAsia="ar-SA"/>
    </w:rPr>
  </w:style>
  <w:style w:type="paragraph" w:styleId="TOC1">
    <w:name w:val="toc 1"/>
    <w:basedOn w:val="Normal"/>
    <w:next w:val="Normal"/>
    <w:autoRedefine/>
    <w:uiPriority w:val="39"/>
    <w:unhideWhenUsed/>
    <w:rsid w:val="000B0A75"/>
  </w:style>
  <w:style w:type="character" w:styleId="Hyperlink">
    <w:name w:val="Hyperlink"/>
    <w:uiPriority w:val="99"/>
    <w:unhideWhenUsed/>
    <w:rsid w:val="000B0A75"/>
    <w:rPr>
      <w:color w:val="0000FF"/>
      <w:u w:val="single"/>
    </w:rPr>
  </w:style>
  <w:style w:type="paragraph" w:customStyle="1" w:styleId="StyleFiguresBefore9pt">
    <w:name w:val="Style Figures + Before:  9 pt"/>
    <w:basedOn w:val="Normal"/>
    <w:rsid w:val="00BC6DFE"/>
    <w:pPr>
      <w:widowControl/>
      <w:suppressAutoHyphens w:val="0"/>
      <w:overflowPunct w:val="0"/>
      <w:autoSpaceDE w:val="0"/>
      <w:autoSpaceDN w:val="0"/>
      <w:adjustRightInd w:val="0"/>
      <w:spacing w:before="180"/>
      <w:jc w:val="center"/>
    </w:pPr>
    <w:rPr>
      <w:rFonts w:ascii="Comic Sans MS" w:eastAsia="Times New Roman" w:hAnsi="Comic Sans MS" w:cs="Comic Sans MS"/>
      <w:b/>
      <w:bCs/>
      <w:kern w:val="0"/>
      <w:sz w:val="18"/>
      <w:szCs w:val="18"/>
      <w:lang w:val="en-AU" w:eastAsia="en-AU"/>
    </w:rPr>
  </w:style>
  <w:style w:type="paragraph" w:customStyle="1" w:styleId="Minorheading">
    <w:name w:val="Minor heading"/>
    <w:basedOn w:val="Normal"/>
    <w:rsid w:val="00A761AB"/>
    <w:pPr>
      <w:widowControl/>
      <w:suppressAutoHyphens w:val="0"/>
      <w:overflowPunct w:val="0"/>
      <w:autoSpaceDE w:val="0"/>
      <w:autoSpaceDN w:val="0"/>
      <w:adjustRightInd w:val="0"/>
      <w:textAlignment w:val="baseline"/>
    </w:pPr>
    <w:rPr>
      <w:rFonts w:ascii="Comic Sans MS" w:eastAsia="Times New Roman" w:hAnsi="Comic Sans MS" w:cs="Comic Sans MS"/>
      <w:b/>
      <w:bCs/>
      <w:kern w:val="0"/>
      <w:sz w:val="20"/>
      <w:szCs w:val="20"/>
      <w:lang w:val="en-AU" w:eastAsia="en-AU"/>
    </w:rPr>
  </w:style>
  <w:style w:type="paragraph" w:customStyle="1" w:styleId="Default">
    <w:name w:val="Default"/>
    <w:rsid w:val="007A09F8"/>
    <w:pPr>
      <w:autoSpaceDE w:val="0"/>
      <w:autoSpaceDN w:val="0"/>
      <w:adjustRightInd w:val="0"/>
    </w:pPr>
    <w:rPr>
      <w:color w:val="000000"/>
      <w:sz w:val="24"/>
      <w:szCs w:val="24"/>
    </w:rPr>
  </w:style>
  <w:style w:type="character" w:styleId="PlaceholderText">
    <w:name w:val="Placeholder Text"/>
    <w:basedOn w:val="DefaultParagraphFont"/>
    <w:uiPriority w:val="99"/>
    <w:semiHidden/>
    <w:rsid w:val="000925CB"/>
    <w:rPr>
      <w:color w:val="808080"/>
    </w:rPr>
  </w:style>
  <w:style w:type="table" w:styleId="TableGrid">
    <w:name w:val="Table Grid"/>
    <w:basedOn w:val="TableNormal"/>
    <w:uiPriority w:val="59"/>
    <w:rsid w:val="001E74D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semiHidden/>
    <w:unhideWhenUsed/>
    <w:rsid w:val="00805BAC"/>
    <w:pPr>
      <w:widowControl/>
      <w:suppressAutoHyphens w:val="0"/>
      <w:spacing w:before="100" w:beforeAutospacing="1" w:after="100" w:afterAutospacing="1"/>
    </w:pPr>
    <w:rPr>
      <w:rFonts w:eastAsiaTheme="minorEastAsia"/>
      <w:kern w:val="0"/>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806432"/>
    <w:pPr>
      <w:widowControl w:val="0"/>
      <w:suppressAutoHyphens/>
    </w:pPr>
    <w:rPr>
      <w:rFonts w:eastAsia="DejaVu Sans"/>
      <w:kern w:val="1"/>
      <w:sz w:val="24"/>
      <w:szCs w:val="24"/>
      <w:lang w:eastAsia="ar-SA"/>
    </w:rPr>
  </w:style>
  <w:style w:type="paragraph" w:styleId="Heading1">
    <w:name w:val="heading 1"/>
    <w:basedOn w:val="Normal"/>
    <w:next w:val="Normal"/>
    <w:qFormat/>
    <w:pPr>
      <w:keepNext/>
      <w:tabs>
        <w:tab w:val="num" w:pos="0"/>
      </w:tabs>
      <w:spacing w:before="240" w:after="60"/>
      <w:ind w:left="432" w:hanging="432"/>
      <w:outlineLvl w:val="0"/>
    </w:pPr>
    <w:rPr>
      <w:rFonts w:ascii="Cambria" w:eastAsia="Times New Roman" w:hAnsi="Cambria"/>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bsatz-Standardschriftart">
    <w:name w:val="Absatz-Standardschriftart"/>
  </w:style>
  <w:style w:type="character" w:customStyle="1" w:styleId="DefaultParagraphFont1">
    <w:name w:val="Default Paragraph Font1"/>
  </w:style>
  <w:style w:type="character" w:customStyle="1" w:styleId="WW8Num14z2">
    <w:name w:val="WW8Num14z2"/>
    <w:rPr>
      <w:rFonts w:ascii="Symbol" w:hAnsi="Symbol" w:cs="Symbol"/>
    </w:rPr>
  </w:style>
  <w:style w:type="character" w:customStyle="1" w:styleId="WW8Num26z0">
    <w:name w:val="WW8Num26z0"/>
    <w:rPr>
      <w:rFonts w:ascii="Symbol" w:hAnsi="Symbol" w:cs="Symbol"/>
    </w:rPr>
  </w:style>
  <w:style w:type="character" w:customStyle="1" w:styleId="WW8Num26z1">
    <w:name w:val="WW8Num26z1"/>
    <w:rPr>
      <w:rFonts w:ascii="OpenSymbol" w:hAnsi="OpenSymbol" w:cs="OpenSymbol"/>
    </w:rPr>
  </w:style>
  <w:style w:type="character" w:customStyle="1" w:styleId="WW-DefaultParagraphFont">
    <w:name w:val="WW-Default Paragraph Font"/>
  </w:style>
  <w:style w:type="character" w:customStyle="1" w:styleId="NumberingSymbols">
    <w:name w:val="Numbering Symbols"/>
  </w:style>
  <w:style w:type="character" w:customStyle="1" w:styleId="Bullets">
    <w:name w:val="Bullets"/>
    <w:rPr>
      <w:rFonts w:ascii="OpenSymbol" w:eastAsia="OpenSymbol" w:hAnsi="OpenSymbol" w:cs="OpenSymbol"/>
    </w:rPr>
  </w:style>
  <w:style w:type="character" w:customStyle="1" w:styleId="PlainTextChar">
    <w:name w:val="Plain Text Char"/>
    <w:rPr>
      <w:rFonts w:ascii="Courier New" w:hAnsi="Courier New" w:cs="Courier New"/>
    </w:rPr>
  </w:style>
  <w:style w:type="character" w:customStyle="1" w:styleId="Heading1Char">
    <w:name w:val="Heading 1 Char"/>
    <w:rPr>
      <w:rFonts w:ascii="Cambria" w:eastAsia="Times New Roman" w:hAnsi="Cambria" w:cs="Times New Roman"/>
      <w:b/>
      <w:bCs/>
      <w:kern w:val="1"/>
      <w:sz w:val="32"/>
      <w:szCs w:val="32"/>
    </w:rPr>
  </w:style>
  <w:style w:type="character" w:styleId="Strong">
    <w:name w:val="Strong"/>
    <w:qFormat/>
    <w:rPr>
      <w:b/>
      <w:bCs/>
    </w:rPr>
  </w:style>
  <w:style w:type="paragraph" w:customStyle="1" w:styleId="Heading">
    <w:name w:val="Heading"/>
    <w:basedOn w:val="Normal"/>
    <w:next w:val="BodyText"/>
    <w:pPr>
      <w:keepNext/>
      <w:spacing w:before="240" w:after="120"/>
    </w:pPr>
    <w:rPr>
      <w:rFonts w:ascii="Arial" w:hAnsi="Arial" w:cs="DejaVu Sans"/>
      <w:sz w:val="28"/>
      <w:szCs w:val="28"/>
    </w:rPr>
  </w:style>
  <w:style w:type="paragraph" w:styleId="BodyText">
    <w:name w:val="Body Text"/>
    <w:basedOn w:val="Normal"/>
    <w:pPr>
      <w:spacing w:after="120"/>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pPr>
      <w:suppressLineNumbers/>
    </w:pPr>
  </w:style>
  <w:style w:type="paragraph" w:styleId="ListParagraph">
    <w:name w:val="List Paragraph"/>
    <w:basedOn w:val="Normal"/>
    <w:uiPriority w:val="34"/>
    <w:qFormat/>
    <w:pPr>
      <w:ind w:left="720"/>
    </w:pPr>
  </w:style>
  <w:style w:type="paragraph" w:styleId="PlainText">
    <w:name w:val="Plain Text"/>
    <w:basedOn w:val="Normal"/>
    <w:pPr>
      <w:widowControl/>
    </w:pPr>
    <w:rPr>
      <w:rFonts w:ascii="Courier New" w:eastAsia="Times New Roman" w:hAnsi="Courier New" w:cs="Courier New"/>
      <w:sz w:val="20"/>
      <w:szCs w:val="20"/>
    </w:rPr>
  </w:style>
  <w:style w:type="paragraph" w:styleId="TOCHeading">
    <w:name w:val="TOC Heading"/>
    <w:basedOn w:val="Heading1"/>
    <w:next w:val="Normal"/>
    <w:uiPriority w:val="39"/>
    <w:qFormat/>
    <w:pPr>
      <w:keepLines/>
      <w:widowControl/>
      <w:tabs>
        <w:tab w:val="clear" w:pos="0"/>
      </w:tabs>
      <w:suppressAutoHyphens w:val="0"/>
      <w:spacing w:before="480" w:after="0" w:line="276" w:lineRule="auto"/>
      <w:ind w:left="0" w:firstLine="0"/>
    </w:pPr>
    <w:rPr>
      <w:color w:val="365F91"/>
      <w:sz w:val="28"/>
      <w:szCs w:val="28"/>
    </w:rPr>
  </w:style>
  <w:style w:type="paragraph" w:customStyle="1" w:styleId="WW-Default">
    <w:name w:val="WW-Default"/>
    <w:pPr>
      <w:tabs>
        <w:tab w:val="left" w:pos="709"/>
      </w:tabs>
      <w:suppressAutoHyphens/>
      <w:spacing w:after="200" w:line="276" w:lineRule="auto"/>
    </w:pPr>
    <w:rPr>
      <w:rFonts w:eastAsia="DejaVu Sans"/>
      <w:color w:val="00000A"/>
      <w:sz w:val="24"/>
      <w:szCs w:val="24"/>
      <w:lang w:eastAsia="ar-SA"/>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customStyle="1" w:styleId="Figure">
    <w:name w:val="Figure"/>
    <w:basedOn w:val="Caption"/>
  </w:style>
  <w:style w:type="paragraph" w:customStyle="1" w:styleId="Framecontents">
    <w:name w:val="Frame contents"/>
    <w:basedOn w:val="BodyText"/>
  </w:style>
  <w:style w:type="paragraph" w:styleId="Header">
    <w:name w:val="header"/>
    <w:basedOn w:val="Normal"/>
    <w:link w:val="HeaderChar"/>
    <w:uiPriority w:val="99"/>
    <w:unhideWhenUsed/>
    <w:rsid w:val="00B34F40"/>
    <w:pPr>
      <w:tabs>
        <w:tab w:val="center" w:pos="4680"/>
        <w:tab w:val="right" w:pos="9360"/>
      </w:tabs>
    </w:pPr>
  </w:style>
  <w:style w:type="character" w:customStyle="1" w:styleId="HeaderChar">
    <w:name w:val="Header Char"/>
    <w:link w:val="Header"/>
    <w:uiPriority w:val="99"/>
    <w:rsid w:val="00B34F40"/>
    <w:rPr>
      <w:rFonts w:eastAsia="DejaVu Sans"/>
      <w:kern w:val="1"/>
      <w:sz w:val="24"/>
      <w:szCs w:val="24"/>
      <w:lang w:eastAsia="ar-SA"/>
    </w:rPr>
  </w:style>
  <w:style w:type="paragraph" w:styleId="Footer">
    <w:name w:val="footer"/>
    <w:basedOn w:val="Normal"/>
    <w:link w:val="FooterChar"/>
    <w:uiPriority w:val="99"/>
    <w:unhideWhenUsed/>
    <w:rsid w:val="00B34F40"/>
    <w:pPr>
      <w:tabs>
        <w:tab w:val="center" w:pos="4680"/>
        <w:tab w:val="right" w:pos="9360"/>
      </w:tabs>
    </w:pPr>
  </w:style>
  <w:style w:type="character" w:customStyle="1" w:styleId="FooterChar">
    <w:name w:val="Footer Char"/>
    <w:link w:val="Footer"/>
    <w:uiPriority w:val="99"/>
    <w:rsid w:val="00B34F40"/>
    <w:rPr>
      <w:rFonts w:eastAsia="DejaVu Sans"/>
      <w:kern w:val="1"/>
      <w:sz w:val="24"/>
      <w:szCs w:val="24"/>
      <w:lang w:eastAsia="ar-SA"/>
    </w:rPr>
  </w:style>
  <w:style w:type="paragraph" w:styleId="BalloonText">
    <w:name w:val="Balloon Text"/>
    <w:basedOn w:val="Normal"/>
    <w:link w:val="BalloonTextChar"/>
    <w:uiPriority w:val="99"/>
    <w:semiHidden/>
    <w:unhideWhenUsed/>
    <w:rsid w:val="00B34F40"/>
    <w:rPr>
      <w:rFonts w:ascii="Tahoma" w:hAnsi="Tahoma" w:cs="Tahoma"/>
      <w:sz w:val="16"/>
      <w:szCs w:val="16"/>
    </w:rPr>
  </w:style>
  <w:style w:type="character" w:customStyle="1" w:styleId="BalloonTextChar">
    <w:name w:val="Balloon Text Char"/>
    <w:link w:val="BalloonText"/>
    <w:uiPriority w:val="99"/>
    <w:semiHidden/>
    <w:rsid w:val="00B34F40"/>
    <w:rPr>
      <w:rFonts w:ascii="Tahoma" w:eastAsia="DejaVu Sans" w:hAnsi="Tahoma" w:cs="Tahoma"/>
      <w:kern w:val="1"/>
      <w:sz w:val="16"/>
      <w:szCs w:val="16"/>
      <w:lang w:eastAsia="ar-SA"/>
    </w:rPr>
  </w:style>
  <w:style w:type="paragraph" w:styleId="TOC1">
    <w:name w:val="toc 1"/>
    <w:basedOn w:val="Normal"/>
    <w:next w:val="Normal"/>
    <w:autoRedefine/>
    <w:uiPriority w:val="39"/>
    <w:unhideWhenUsed/>
    <w:rsid w:val="000B0A75"/>
  </w:style>
  <w:style w:type="character" w:styleId="Hyperlink">
    <w:name w:val="Hyperlink"/>
    <w:uiPriority w:val="99"/>
    <w:unhideWhenUsed/>
    <w:rsid w:val="000B0A75"/>
    <w:rPr>
      <w:color w:val="0000FF"/>
      <w:u w:val="single"/>
    </w:rPr>
  </w:style>
  <w:style w:type="paragraph" w:customStyle="1" w:styleId="StyleFiguresBefore9pt">
    <w:name w:val="Style Figures + Before:  9 pt"/>
    <w:basedOn w:val="Normal"/>
    <w:rsid w:val="00BC6DFE"/>
    <w:pPr>
      <w:widowControl/>
      <w:suppressAutoHyphens w:val="0"/>
      <w:overflowPunct w:val="0"/>
      <w:autoSpaceDE w:val="0"/>
      <w:autoSpaceDN w:val="0"/>
      <w:adjustRightInd w:val="0"/>
      <w:spacing w:before="180"/>
      <w:jc w:val="center"/>
    </w:pPr>
    <w:rPr>
      <w:rFonts w:ascii="Comic Sans MS" w:eastAsia="Times New Roman" w:hAnsi="Comic Sans MS" w:cs="Comic Sans MS"/>
      <w:b/>
      <w:bCs/>
      <w:kern w:val="0"/>
      <w:sz w:val="18"/>
      <w:szCs w:val="18"/>
      <w:lang w:val="en-AU" w:eastAsia="en-AU"/>
    </w:rPr>
  </w:style>
  <w:style w:type="paragraph" w:customStyle="1" w:styleId="Minorheading">
    <w:name w:val="Minor heading"/>
    <w:basedOn w:val="Normal"/>
    <w:rsid w:val="00A761AB"/>
    <w:pPr>
      <w:widowControl/>
      <w:suppressAutoHyphens w:val="0"/>
      <w:overflowPunct w:val="0"/>
      <w:autoSpaceDE w:val="0"/>
      <w:autoSpaceDN w:val="0"/>
      <w:adjustRightInd w:val="0"/>
      <w:textAlignment w:val="baseline"/>
    </w:pPr>
    <w:rPr>
      <w:rFonts w:ascii="Comic Sans MS" w:eastAsia="Times New Roman" w:hAnsi="Comic Sans MS" w:cs="Comic Sans MS"/>
      <w:b/>
      <w:bCs/>
      <w:kern w:val="0"/>
      <w:sz w:val="20"/>
      <w:szCs w:val="20"/>
      <w:lang w:val="en-AU" w:eastAsia="en-AU"/>
    </w:rPr>
  </w:style>
  <w:style w:type="paragraph" w:customStyle="1" w:styleId="Default">
    <w:name w:val="Default"/>
    <w:rsid w:val="007A09F8"/>
    <w:pPr>
      <w:autoSpaceDE w:val="0"/>
      <w:autoSpaceDN w:val="0"/>
      <w:adjustRightInd w:val="0"/>
    </w:pPr>
    <w:rPr>
      <w:color w:val="000000"/>
      <w:sz w:val="24"/>
      <w:szCs w:val="24"/>
    </w:rPr>
  </w:style>
  <w:style w:type="character" w:styleId="PlaceholderText">
    <w:name w:val="Placeholder Text"/>
    <w:basedOn w:val="DefaultParagraphFont"/>
    <w:uiPriority w:val="99"/>
    <w:semiHidden/>
    <w:rsid w:val="000925CB"/>
    <w:rPr>
      <w:color w:val="808080"/>
    </w:rPr>
  </w:style>
  <w:style w:type="table" w:styleId="TableGrid">
    <w:name w:val="Table Grid"/>
    <w:basedOn w:val="TableNormal"/>
    <w:uiPriority w:val="59"/>
    <w:rsid w:val="001E74D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semiHidden/>
    <w:unhideWhenUsed/>
    <w:rsid w:val="00805BAC"/>
    <w:pPr>
      <w:widowControl/>
      <w:suppressAutoHyphens w:val="0"/>
      <w:spacing w:before="100" w:beforeAutospacing="1" w:after="100" w:afterAutospacing="1"/>
    </w:pPr>
    <w:rPr>
      <w:rFonts w:eastAsiaTheme="minorEastAsia"/>
      <w:kern w:val="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42705794">
      <w:bodyDiv w:val="1"/>
      <w:marLeft w:val="0"/>
      <w:marRight w:val="0"/>
      <w:marTop w:val="0"/>
      <w:marBottom w:val="0"/>
      <w:divBdr>
        <w:top w:val="none" w:sz="0" w:space="0" w:color="auto"/>
        <w:left w:val="none" w:sz="0" w:space="0" w:color="auto"/>
        <w:bottom w:val="none" w:sz="0" w:space="0" w:color="auto"/>
        <w:right w:val="none" w:sz="0" w:space="0" w:color="auto"/>
      </w:divBdr>
    </w:div>
    <w:div w:id="1310594726">
      <w:bodyDiv w:val="1"/>
      <w:marLeft w:val="0"/>
      <w:marRight w:val="0"/>
      <w:marTop w:val="0"/>
      <w:marBottom w:val="0"/>
      <w:divBdr>
        <w:top w:val="none" w:sz="0" w:space="0" w:color="auto"/>
        <w:left w:val="none" w:sz="0" w:space="0" w:color="auto"/>
        <w:bottom w:val="none" w:sz="0" w:space="0" w:color="auto"/>
        <w:right w:val="none" w:sz="0" w:space="0" w:color="auto"/>
      </w:divBdr>
    </w:div>
    <w:div w:id="1593393080">
      <w:bodyDiv w:val="1"/>
      <w:marLeft w:val="0"/>
      <w:marRight w:val="0"/>
      <w:marTop w:val="0"/>
      <w:marBottom w:val="0"/>
      <w:divBdr>
        <w:top w:val="none" w:sz="0" w:space="0" w:color="auto"/>
        <w:left w:val="none" w:sz="0" w:space="0" w:color="auto"/>
        <w:bottom w:val="none" w:sz="0" w:space="0" w:color="auto"/>
        <w:right w:val="none" w:sz="0" w:space="0" w:color="auto"/>
      </w:divBdr>
      <w:divsChild>
        <w:div w:id="206645773">
          <w:marLeft w:val="547"/>
          <w:marRight w:val="0"/>
          <w:marTop w:val="0"/>
          <w:marBottom w:val="0"/>
          <w:divBdr>
            <w:top w:val="none" w:sz="0" w:space="0" w:color="auto"/>
            <w:left w:val="none" w:sz="0" w:space="0" w:color="auto"/>
            <w:bottom w:val="none" w:sz="0" w:space="0" w:color="auto"/>
            <w:right w:val="none" w:sz="0" w:space="0" w:color="auto"/>
          </w:divBdr>
        </w:div>
        <w:div w:id="1256013414">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E79CFC8DBE5744A3AC883132B1302ED8"/>
        <w:category>
          <w:name w:val="General"/>
          <w:gallery w:val="placeholder"/>
        </w:category>
        <w:types>
          <w:type w:val="bbPlcHdr"/>
        </w:types>
        <w:behaviors>
          <w:behavior w:val="content"/>
        </w:behaviors>
        <w:guid w:val="{70E22C15-978B-44A6-8C48-BCFD52940AAB}"/>
      </w:docPartPr>
      <w:docPartBody>
        <w:p w:rsidR="004D02C4" w:rsidRDefault="004D02C4" w:rsidP="004D02C4">
          <w:pPr>
            <w:pStyle w:val="E79CFC8DBE5744A3AC883132B1302ED8"/>
          </w:pPr>
          <w:r w:rsidRPr="00E44018">
            <w:rPr>
              <w:rStyle w:val="PlaceholderText"/>
            </w:rPr>
            <w:t>Click here to enter text.</w:t>
          </w:r>
        </w:p>
      </w:docPartBody>
    </w:docPart>
    <w:docPart>
      <w:docPartPr>
        <w:name w:val="FECDB06CF88E403986676F3FE05ED0AD"/>
        <w:category>
          <w:name w:val="General"/>
          <w:gallery w:val="placeholder"/>
        </w:category>
        <w:types>
          <w:type w:val="bbPlcHdr"/>
        </w:types>
        <w:behaviors>
          <w:behavior w:val="content"/>
        </w:behaviors>
        <w:guid w:val="{8ADACB5C-18B6-4D83-98F8-7E209384DC8D}"/>
      </w:docPartPr>
      <w:docPartBody>
        <w:p w:rsidR="004D02C4" w:rsidRDefault="004D02C4" w:rsidP="004D02C4">
          <w:pPr>
            <w:pStyle w:val="FECDB06CF88E403986676F3FE05ED0AD"/>
          </w:pPr>
          <w:r w:rsidRPr="00E44018">
            <w:rPr>
              <w:rStyle w:val="PlaceholderText"/>
            </w:rPr>
            <w:t>Click here to enter text.</w:t>
          </w:r>
        </w:p>
      </w:docPartBody>
    </w:docPart>
    <w:docPart>
      <w:docPartPr>
        <w:name w:val="F015DA789BE0444AB3DAFF4E4DA00883"/>
        <w:category>
          <w:name w:val="General"/>
          <w:gallery w:val="placeholder"/>
        </w:category>
        <w:types>
          <w:type w:val="bbPlcHdr"/>
        </w:types>
        <w:behaviors>
          <w:behavior w:val="content"/>
        </w:behaviors>
        <w:guid w:val="{1E26E954-B49E-46B0-B64E-A8CB6733A345}"/>
      </w:docPartPr>
      <w:docPartBody>
        <w:p w:rsidR="004D02C4" w:rsidRDefault="004D02C4" w:rsidP="004D02C4">
          <w:pPr>
            <w:pStyle w:val="F015DA789BE0444AB3DAFF4E4DA00883"/>
          </w:pPr>
          <w:r w:rsidRPr="00E44018">
            <w:rPr>
              <w:rStyle w:val="PlaceholderText"/>
            </w:rPr>
            <w:t>Click here to enter text.</w:t>
          </w:r>
        </w:p>
      </w:docPartBody>
    </w:docPart>
    <w:docPart>
      <w:docPartPr>
        <w:name w:val="31B87A8E40A84E09999E14DF9A018DB3"/>
        <w:category>
          <w:name w:val="General"/>
          <w:gallery w:val="placeholder"/>
        </w:category>
        <w:types>
          <w:type w:val="bbPlcHdr"/>
        </w:types>
        <w:behaviors>
          <w:behavior w:val="content"/>
        </w:behaviors>
        <w:guid w:val="{5C9F4256-75D8-4AC7-B5D2-71506EC9D9F1}"/>
      </w:docPartPr>
      <w:docPartBody>
        <w:p w:rsidR="0074189E" w:rsidRDefault="006A5FF6" w:rsidP="006A5FF6">
          <w:pPr>
            <w:pStyle w:val="31B87A8E40A84E09999E14DF9A018DB3"/>
          </w:pPr>
          <w:r w:rsidRPr="00E44018">
            <w:rPr>
              <w:rStyle w:val="PlaceholderText"/>
            </w:rPr>
            <w:t>Click here to enter text.</w:t>
          </w:r>
        </w:p>
      </w:docPartBody>
    </w:docPart>
    <w:docPart>
      <w:docPartPr>
        <w:name w:val="186D172620074A34B171ECFED37AE123"/>
        <w:category>
          <w:name w:val="General"/>
          <w:gallery w:val="placeholder"/>
        </w:category>
        <w:types>
          <w:type w:val="bbPlcHdr"/>
        </w:types>
        <w:behaviors>
          <w:behavior w:val="content"/>
        </w:behaviors>
        <w:guid w:val="{DC6275D3-910D-4109-900E-2045A6533125}"/>
      </w:docPartPr>
      <w:docPartBody>
        <w:p w:rsidR="00B83212" w:rsidRDefault="008F5BED" w:rsidP="008F5BED">
          <w:pPr>
            <w:pStyle w:val="186D172620074A34B171ECFED37AE123"/>
          </w:pPr>
          <w:r w:rsidRPr="00E44018">
            <w:rPr>
              <w:rStyle w:val="PlaceholderText"/>
            </w:rPr>
            <w:t>Click here to enter text.</w:t>
          </w:r>
        </w:p>
      </w:docPartBody>
    </w:docPart>
    <w:docPart>
      <w:docPartPr>
        <w:name w:val="BDCFFEE24DBC4426A7869421E2C54D9B"/>
        <w:category>
          <w:name w:val="General"/>
          <w:gallery w:val="placeholder"/>
        </w:category>
        <w:types>
          <w:type w:val="bbPlcHdr"/>
        </w:types>
        <w:behaviors>
          <w:behavior w:val="content"/>
        </w:behaviors>
        <w:guid w:val="{6847FF33-DA74-41B0-8582-E5773608E314}"/>
      </w:docPartPr>
      <w:docPartBody>
        <w:p w:rsidR="00B83212" w:rsidRDefault="008F5BED" w:rsidP="008F5BED">
          <w:pPr>
            <w:pStyle w:val="BDCFFEE24DBC4426A7869421E2C54D9B"/>
          </w:pPr>
          <w:r w:rsidRPr="00E44018">
            <w:rPr>
              <w:rStyle w:val="PlaceholderText"/>
            </w:rPr>
            <w:t>Click here to enter text.</w:t>
          </w:r>
        </w:p>
      </w:docPartBody>
    </w:docPart>
    <w:docPart>
      <w:docPartPr>
        <w:name w:val="30AA0544D28F4F129DA60789D6F40528"/>
        <w:category>
          <w:name w:val="General"/>
          <w:gallery w:val="placeholder"/>
        </w:category>
        <w:types>
          <w:type w:val="bbPlcHdr"/>
        </w:types>
        <w:behaviors>
          <w:behavior w:val="content"/>
        </w:behaviors>
        <w:guid w:val="{7D337300-778A-4770-BB7D-2C20A66D56E7}"/>
      </w:docPartPr>
      <w:docPartBody>
        <w:p w:rsidR="00B83212" w:rsidRDefault="008F5BED" w:rsidP="008F5BED">
          <w:pPr>
            <w:pStyle w:val="30AA0544D28F4F129DA60789D6F40528"/>
          </w:pPr>
          <w:r w:rsidRPr="00E44018">
            <w:rPr>
              <w:rStyle w:val="PlaceholderText"/>
            </w:rPr>
            <w:t>Click here to enter text.</w:t>
          </w:r>
        </w:p>
      </w:docPartBody>
    </w:docPart>
    <w:docPart>
      <w:docPartPr>
        <w:name w:val="E8703DF2B3A24B858C2ABA3F8A0D96FD"/>
        <w:category>
          <w:name w:val="General"/>
          <w:gallery w:val="placeholder"/>
        </w:category>
        <w:types>
          <w:type w:val="bbPlcHdr"/>
        </w:types>
        <w:behaviors>
          <w:behavior w:val="content"/>
        </w:behaviors>
        <w:guid w:val="{802BFC48-2A34-4C2B-8663-42E7607F773A}"/>
      </w:docPartPr>
      <w:docPartBody>
        <w:p w:rsidR="009A3900" w:rsidRDefault="00D86A39" w:rsidP="00D86A39">
          <w:pPr>
            <w:pStyle w:val="E8703DF2B3A24B858C2ABA3F8A0D96FD"/>
          </w:pPr>
          <w:r w:rsidRPr="00E44018">
            <w:rPr>
              <w:rStyle w:val="PlaceholderText"/>
            </w:rPr>
            <w:t>Click here to enter text.</w:t>
          </w:r>
        </w:p>
      </w:docPartBody>
    </w:docPart>
    <w:docPart>
      <w:docPartPr>
        <w:name w:val="E4E98DA1B9F24CD18F7EDE467CF3C9B4"/>
        <w:category>
          <w:name w:val="General"/>
          <w:gallery w:val="placeholder"/>
        </w:category>
        <w:types>
          <w:type w:val="bbPlcHdr"/>
        </w:types>
        <w:behaviors>
          <w:behavior w:val="content"/>
        </w:behaviors>
        <w:guid w:val="{84B188D9-50FE-4652-BA75-D191CBC0EE26}"/>
      </w:docPartPr>
      <w:docPartBody>
        <w:p w:rsidR="009A3900" w:rsidRDefault="00D86A39" w:rsidP="00D86A39">
          <w:pPr>
            <w:pStyle w:val="E4E98DA1B9F24CD18F7EDE467CF3C9B4"/>
          </w:pPr>
          <w:r w:rsidRPr="00E44018">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jaVu Sans">
    <w:altName w:val="Times New Roman"/>
    <w:panose1 w:val="020B0603030804020204"/>
    <w:charset w:val="00"/>
    <w:family w:val="swiss"/>
    <w:pitch w:val="variable"/>
    <w:sig w:usb0="E7002EFF" w:usb1="D200FDFF" w:usb2="0A246029" w:usb3="00000000" w:csb0="000001FF" w:csb1="00000000"/>
  </w:font>
  <w:font w:name="Cambria">
    <w:panose1 w:val="02040503050406030204"/>
    <w:charset w:val="00"/>
    <w:family w:val="roman"/>
    <w:pitch w:val="variable"/>
    <w:sig w:usb0="E00006FF" w:usb1="420024FF" w:usb2="02000000" w:usb3="00000000" w:csb0="0000019F" w:csb1="00000000"/>
  </w:font>
  <w:font w:name="OpenSymbol">
    <w:altName w:val="Arial Unicode MS"/>
    <w:panose1 w:val="05010000000000000000"/>
    <w:charset w:val="00"/>
    <w:family w:val="auto"/>
    <w:pitch w:val="variable"/>
    <w:sig w:usb0="800000AF" w:usb1="1001ECEA"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mic Sans MS">
    <w:panose1 w:val="030F0702030302020204"/>
    <w:charset w:val="00"/>
    <w:family w:val="script"/>
    <w:pitch w:val="variable"/>
    <w:sig w:usb0="00000687" w:usb1="00000013" w:usb2="00000000" w:usb3="00000000" w:csb0="0000009F"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E5490"/>
    <w:rsid w:val="000961B4"/>
    <w:rsid w:val="00185784"/>
    <w:rsid w:val="001B654B"/>
    <w:rsid w:val="00205921"/>
    <w:rsid w:val="00220186"/>
    <w:rsid w:val="00257EE0"/>
    <w:rsid w:val="00280ECF"/>
    <w:rsid w:val="00386F5B"/>
    <w:rsid w:val="003B1CEC"/>
    <w:rsid w:val="00400858"/>
    <w:rsid w:val="00451669"/>
    <w:rsid w:val="004D02C4"/>
    <w:rsid w:val="004F5B4E"/>
    <w:rsid w:val="005801E7"/>
    <w:rsid w:val="005E480C"/>
    <w:rsid w:val="006A5FF6"/>
    <w:rsid w:val="006E432A"/>
    <w:rsid w:val="00713F00"/>
    <w:rsid w:val="0074189E"/>
    <w:rsid w:val="00780184"/>
    <w:rsid w:val="00852814"/>
    <w:rsid w:val="008A68A0"/>
    <w:rsid w:val="008E5490"/>
    <w:rsid w:val="008F5BED"/>
    <w:rsid w:val="00941D43"/>
    <w:rsid w:val="00942A18"/>
    <w:rsid w:val="0096586D"/>
    <w:rsid w:val="009A3900"/>
    <w:rsid w:val="00A40A1D"/>
    <w:rsid w:val="00AA1B61"/>
    <w:rsid w:val="00AA6CC2"/>
    <w:rsid w:val="00AD42D7"/>
    <w:rsid w:val="00B6338A"/>
    <w:rsid w:val="00B83212"/>
    <w:rsid w:val="00C07AE6"/>
    <w:rsid w:val="00CB03F8"/>
    <w:rsid w:val="00CD7CCB"/>
    <w:rsid w:val="00CE3697"/>
    <w:rsid w:val="00CF701C"/>
    <w:rsid w:val="00D86A39"/>
    <w:rsid w:val="00DA7247"/>
    <w:rsid w:val="00E16C13"/>
    <w:rsid w:val="00EB6B72"/>
    <w:rsid w:val="00F87280"/>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961B4"/>
  </w:style>
  <w:style w:type="paragraph" w:customStyle="1" w:styleId="AEA64D58F2594F829EB0F1FA2EFBF741">
    <w:name w:val="AEA64D58F2594F829EB0F1FA2EFBF741"/>
    <w:rsid w:val="008E5490"/>
  </w:style>
  <w:style w:type="paragraph" w:customStyle="1" w:styleId="C17308B7054144069CBF0DAE9F21B6B9">
    <w:name w:val="C17308B7054144069CBF0DAE9F21B6B9"/>
    <w:rsid w:val="008E5490"/>
  </w:style>
  <w:style w:type="paragraph" w:customStyle="1" w:styleId="22E74B44A7ED443998F6A974C9C5635B">
    <w:name w:val="22E74B44A7ED443998F6A974C9C5635B"/>
    <w:rsid w:val="008E5490"/>
  </w:style>
  <w:style w:type="paragraph" w:customStyle="1" w:styleId="0389367DC71045EA9CCE84CEE2F71A6D">
    <w:name w:val="0389367DC71045EA9CCE84CEE2F71A6D"/>
    <w:rsid w:val="008E5490"/>
  </w:style>
  <w:style w:type="paragraph" w:customStyle="1" w:styleId="72B9351B67004A9E85A51D47427B6CFF">
    <w:name w:val="72B9351B67004A9E85A51D47427B6CFF"/>
    <w:rsid w:val="008E5490"/>
  </w:style>
  <w:style w:type="paragraph" w:customStyle="1" w:styleId="4086EBAD35B84A058C618D01398CA9CB">
    <w:name w:val="4086EBAD35B84A058C618D01398CA9CB"/>
    <w:rsid w:val="008E5490"/>
  </w:style>
  <w:style w:type="paragraph" w:customStyle="1" w:styleId="BDC0D30899A04C31AB6A7A1430BD4D02">
    <w:name w:val="BDC0D30899A04C31AB6A7A1430BD4D02"/>
    <w:rsid w:val="008E5490"/>
  </w:style>
  <w:style w:type="paragraph" w:customStyle="1" w:styleId="8B292AE0545B4019940CB6519F84C187">
    <w:name w:val="8B292AE0545B4019940CB6519F84C187"/>
    <w:rsid w:val="00CB03F8"/>
  </w:style>
  <w:style w:type="paragraph" w:customStyle="1" w:styleId="4456392FF19641A68E750394B8B2A2A1">
    <w:name w:val="4456392FF19641A68E750394B8B2A2A1"/>
    <w:rsid w:val="00CB03F8"/>
  </w:style>
  <w:style w:type="paragraph" w:customStyle="1" w:styleId="7EC635A8333E45FFB16924EFC9E59B48">
    <w:name w:val="7EC635A8333E45FFB16924EFC9E59B48"/>
    <w:rsid w:val="00CB03F8"/>
  </w:style>
  <w:style w:type="paragraph" w:customStyle="1" w:styleId="D7F58890E7174788ADF5142A58BDC2F1">
    <w:name w:val="D7F58890E7174788ADF5142A58BDC2F1"/>
    <w:rsid w:val="00CB03F8"/>
  </w:style>
  <w:style w:type="paragraph" w:customStyle="1" w:styleId="FE1E37FFD02844999A4012503AECAF41">
    <w:name w:val="FE1E37FFD02844999A4012503AECAF41"/>
    <w:rsid w:val="00CB03F8"/>
  </w:style>
  <w:style w:type="paragraph" w:customStyle="1" w:styleId="98A0BC25BE884AAAA9BEB164A9834717">
    <w:name w:val="98A0BC25BE884AAAA9BEB164A9834717"/>
    <w:rsid w:val="00CB03F8"/>
  </w:style>
  <w:style w:type="paragraph" w:customStyle="1" w:styleId="45B0285D89FA4CCC837C674CA470E179">
    <w:name w:val="45B0285D89FA4CCC837C674CA470E179"/>
    <w:rsid w:val="00CB03F8"/>
  </w:style>
  <w:style w:type="paragraph" w:customStyle="1" w:styleId="2048A7A5644E4F3696B0ADF6E2B366C7">
    <w:name w:val="2048A7A5644E4F3696B0ADF6E2B366C7"/>
    <w:rsid w:val="00CB03F8"/>
  </w:style>
  <w:style w:type="paragraph" w:customStyle="1" w:styleId="B1DB4F559AA5431A8A7AC0CE13AFB69E">
    <w:name w:val="B1DB4F559AA5431A8A7AC0CE13AFB69E"/>
    <w:rsid w:val="00CB03F8"/>
  </w:style>
  <w:style w:type="paragraph" w:customStyle="1" w:styleId="88E586B9D10B41E8AB97DEF097976377">
    <w:name w:val="88E586B9D10B41E8AB97DEF097976377"/>
    <w:rsid w:val="00CB03F8"/>
  </w:style>
  <w:style w:type="paragraph" w:customStyle="1" w:styleId="7E163AD4D0394A79830F5F42119C7FA0">
    <w:name w:val="7E163AD4D0394A79830F5F42119C7FA0"/>
    <w:rsid w:val="00CB03F8"/>
  </w:style>
  <w:style w:type="paragraph" w:customStyle="1" w:styleId="292C5CF375CD4885AC6A8A4BEA83847F">
    <w:name w:val="292C5CF375CD4885AC6A8A4BEA83847F"/>
    <w:rsid w:val="00CB03F8"/>
  </w:style>
  <w:style w:type="paragraph" w:customStyle="1" w:styleId="CD22F1B90DC24EFC8167294C41A15665">
    <w:name w:val="CD22F1B90DC24EFC8167294C41A15665"/>
    <w:rsid w:val="00CB03F8"/>
  </w:style>
  <w:style w:type="paragraph" w:customStyle="1" w:styleId="A2630DECF24B4CB4B36A26A1E997BFCA">
    <w:name w:val="A2630DECF24B4CB4B36A26A1E997BFCA"/>
    <w:rsid w:val="00CB03F8"/>
  </w:style>
  <w:style w:type="paragraph" w:customStyle="1" w:styleId="91D0D370AD5B4A92B6F99DF89EC8BBC9">
    <w:name w:val="91D0D370AD5B4A92B6F99DF89EC8BBC9"/>
    <w:rsid w:val="00CB03F8"/>
  </w:style>
  <w:style w:type="paragraph" w:customStyle="1" w:styleId="9C5433C748E64085B5B17C03AF220852">
    <w:name w:val="9C5433C748E64085B5B17C03AF220852"/>
    <w:rsid w:val="00CB03F8"/>
  </w:style>
  <w:style w:type="paragraph" w:customStyle="1" w:styleId="25B2B29D37C340B9AECF74A0DF9A9D5C">
    <w:name w:val="25B2B29D37C340B9AECF74A0DF9A9D5C"/>
    <w:rsid w:val="00CB03F8"/>
  </w:style>
  <w:style w:type="paragraph" w:customStyle="1" w:styleId="75F96A4A20E64DBA91E4236F04692415">
    <w:name w:val="75F96A4A20E64DBA91E4236F04692415"/>
    <w:rsid w:val="00CB03F8"/>
  </w:style>
  <w:style w:type="paragraph" w:customStyle="1" w:styleId="D547122E7270472F8488B448E78FD960">
    <w:name w:val="D547122E7270472F8488B448E78FD960"/>
    <w:rsid w:val="00CB03F8"/>
  </w:style>
  <w:style w:type="paragraph" w:customStyle="1" w:styleId="4F9BB5D635D14E59BFADC5E06BE21620">
    <w:name w:val="4F9BB5D635D14E59BFADC5E06BE21620"/>
    <w:rsid w:val="00CB03F8"/>
  </w:style>
  <w:style w:type="paragraph" w:customStyle="1" w:styleId="8FCA1A1239F747E9B2E70B1827AFA84C">
    <w:name w:val="8FCA1A1239F747E9B2E70B1827AFA84C"/>
    <w:rsid w:val="00CB03F8"/>
  </w:style>
  <w:style w:type="paragraph" w:customStyle="1" w:styleId="769FF28CAF014FFC94690D54541B226C">
    <w:name w:val="769FF28CAF014FFC94690D54541B226C"/>
    <w:rsid w:val="00CB03F8"/>
  </w:style>
  <w:style w:type="paragraph" w:customStyle="1" w:styleId="F3735E78FDE849CBBECF640F4F1D24AC">
    <w:name w:val="F3735E78FDE849CBBECF640F4F1D24AC"/>
    <w:rsid w:val="00CB03F8"/>
  </w:style>
  <w:style w:type="paragraph" w:customStyle="1" w:styleId="0BFB834E0C75452298757C89CD9A98A1">
    <w:name w:val="0BFB834E0C75452298757C89CD9A98A1"/>
    <w:rsid w:val="00CB03F8"/>
  </w:style>
  <w:style w:type="paragraph" w:customStyle="1" w:styleId="759D5BC59DBD4DFB88059D4630433521">
    <w:name w:val="759D5BC59DBD4DFB88059D4630433521"/>
    <w:rsid w:val="00CB03F8"/>
  </w:style>
  <w:style w:type="paragraph" w:customStyle="1" w:styleId="054718A969DC476BB6733289FDB6362E">
    <w:name w:val="054718A969DC476BB6733289FDB6362E"/>
    <w:rsid w:val="00CB03F8"/>
  </w:style>
  <w:style w:type="paragraph" w:customStyle="1" w:styleId="74EF4E0F9F7C47D7946A85FB169939D6">
    <w:name w:val="74EF4E0F9F7C47D7946A85FB169939D6"/>
    <w:rsid w:val="00CB03F8"/>
  </w:style>
  <w:style w:type="paragraph" w:customStyle="1" w:styleId="46728EBFA93F4105B9ACC334F3799735">
    <w:name w:val="46728EBFA93F4105B9ACC334F3799735"/>
    <w:rsid w:val="00CB03F8"/>
  </w:style>
  <w:style w:type="paragraph" w:customStyle="1" w:styleId="B9CAD82D1138460B990CE4DA71537884">
    <w:name w:val="B9CAD82D1138460B990CE4DA71537884"/>
    <w:rsid w:val="00CB03F8"/>
  </w:style>
  <w:style w:type="paragraph" w:customStyle="1" w:styleId="21A0DB68736C4C59BD7667846EF43C26">
    <w:name w:val="21A0DB68736C4C59BD7667846EF43C26"/>
    <w:rsid w:val="00CB03F8"/>
  </w:style>
  <w:style w:type="paragraph" w:customStyle="1" w:styleId="F5EA09A6C6BD4AE7A98D42A69BBCE4D4">
    <w:name w:val="F5EA09A6C6BD4AE7A98D42A69BBCE4D4"/>
    <w:rsid w:val="00CB03F8"/>
  </w:style>
  <w:style w:type="paragraph" w:customStyle="1" w:styleId="929DA3E85F704A2BA3EA2FC5D8D81806">
    <w:name w:val="929DA3E85F704A2BA3EA2FC5D8D81806"/>
    <w:rsid w:val="00CB03F8"/>
  </w:style>
  <w:style w:type="paragraph" w:customStyle="1" w:styleId="0CBBCE2894944227AC484F439B64E1AD">
    <w:name w:val="0CBBCE2894944227AC484F439B64E1AD"/>
    <w:rsid w:val="004D02C4"/>
  </w:style>
  <w:style w:type="paragraph" w:customStyle="1" w:styleId="78389209643F40A2AE6AA8C652AF2FED">
    <w:name w:val="78389209643F40A2AE6AA8C652AF2FED"/>
    <w:rsid w:val="004D02C4"/>
  </w:style>
  <w:style w:type="paragraph" w:customStyle="1" w:styleId="EE4CCFD708AC42A39585B1B4893300AD">
    <w:name w:val="EE4CCFD708AC42A39585B1B4893300AD"/>
    <w:rsid w:val="004D02C4"/>
  </w:style>
  <w:style w:type="paragraph" w:customStyle="1" w:styleId="E79CFC8DBE5744A3AC883132B1302ED8">
    <w:name w:val="E79CFC8DBE5744A3AC883132B1302ED8"/>
    <w:rsid w:val="004D02C4"/>
  </w:style>
  <w:style w:type="paragraph" w:customStyle="1" w:styleId="FECDB06CF88E403986676F3FE05ED0AD">
    <w:name w:val="FECDB06CF88E403986676F3FE05ED0AD"/>
    <w:rsid w:val="004D02C4"/>
  </w:style>
  <w:style w:type="paragraph" w:customStyle="1" w:styleId="D317E6B60D9C42ED9D3BDCE0D133D14A">
    <w:name w:val="D317E6B60D9C42ED9D3BDCE0D133D14A"/>
    <w:rsid w:val="004D02C4"/>
  </w:style>
  <w:style w:type="paragraph" w:customStyle="1" w:styleId="CF1822D106934B73A62C50F718043913">
    <w:name w:val="CF1822D106934B73A62C50F718043913"/>
    <w:rsid w:val="004D02C4"/>
  </w:style>
  <w:style w:type="paragraph" w:customStyle="1" w:styleId="A7E3BCC084BF427DB12B2A3B7BA4B8AF">
    <w:name w:val="A7E3BCC084BF427DB12B2A3B7BA4B8AF"/>
    <w:rsid w:val="004D02C4"/>
  </w:style>
  <w:style w:type="paragraph" w:customStyle="1" w:styleId="C124C7E7483143B59B2E668B6BB04CF0">
    <w:name w:val="C124C7E7483143B59B2E668B6BB04CF0"/>
    <w:rsid w:val="004D02C4"/>
  </w:style>
  <w:style w:type="paragraph" w:customStyle="1" w:styleId="85EF4686F1274971AF21F8BCED9CE720">
    <w:name w:val="85EF4686F1274971AF21F8BCED9CE720"/>
    <w:rsid w:val="004D02C4"/>
  </w:style>
  <w:style w:type="paragraph" w:customStyle="1" w:styleId="F015DA789BE0444AB3DAFF4E4DA00883">
    <w:name w:val="F015DA789BE0444AB3DAFF4E4DA00883"/>
    <w:rsid w:val="004D02C4"/>
  </w:style>
  <w:style w:type="paragraph" w:customStyle="1" w:styleId="82E549BE9BF14AD7A0FCDCE6CE02F906">
    <w:name w:val="82E549BE9BF14AD7A0FCDCE6CE02F906"/>
    <w:rsid w:val="004D02C4"/>
  </w:style>
  <w:style w:type="paragraph" w:customStyle="1" w:styleId="31B87A8E40A84E09999E14DF9A018DB3">
    <w:name w:val="31B87A8E40A84E09999E14DF9A018DB3"/>
    <w:rsid w:val="006A5FF6"/>
  </w:style>
  <w:style w:type="paragraph" w:customStyle="1" w:styleId="A32B1CFF913147AEA7F186C2ADC8715A">
    <w:name w:val="A32B1CFF913147AEA7F186C2ADC8715A"/>
    <w:rsid w:val="0074189E"/>
  </w:style>
  <w:style w:type="paragraph" w:customStyle="1" w:styleId="5CD10374D57D4AA98A4F4091D3B63506">
    <w:name w:val="5CD10374D57D4AA98A4F4091D3B63506"/>
    <w:rsid w:val="00280ECF"/>
    <w:pPr>
      <w:spacing w:after="160" w:line="259" w:lineRule="auto"/>
    </w:pPr>
    <w:rPr>
      <w:lang w:val="en-IN" w:eastAsia="en-IN"/>
    </w:rPr>
  </w:style>
  <w:style w:type="paragraph" w:customStyle="1" w:styleId="E742D18C615E4A24B912A12FC06E5679">
    <w:name w:val="E742D18C615E4A24B912A12FC06E5679"/>
    <w:rsid w:val="00280ECF"/>
    <w:pPr>
      <w:spacing w:after="160" w:line="259" w:lineRule="auto"/>
    </w:pPr>
    <w:rPr>
      <w:lang w:val="en-IN" w:eastAsia="en-IN"/>
    </w:rPr>
  </w:style>
  <w:style w:type="paragraph" w:customStyle="1" w:styleId="7827CB9AAE92421289E61B66C661372B">
    <w:name w:val="7827CB9AAE92421289E61B66C661372B"/>
    <w:rsid w:val="00280ECF"/>
    <w:pPr>
      <w:spacing w:after="160" w:line="259" w:lineRule="auto"/>
    </w:pPr>
    <w:rPr>
      <w:lang w:val="en-IN" w:eastAsia="en-IN"/>
    </w:rPr>
  </w:style>
  <w:style w:type="paragraph" w:customStyle="1" w:styleId="891094D0C8FF40CF9810DC523A1B8A39">
    <w:name w:val="891094D0C8FF40CF9810DC523A1B8A39"/>
    <w:rsid w:val="00280ECF"/>
    <w:pPr>
      <w:spacing w:after="160" w:line="259" w:lineRule="auto"/>
    </w:pPr>
    <w:rPr>
      <w:lang w:val="en-IN" w:eastAsia="en-IN"/>
    </w:rPr>
  </w:style>
  <w:style w:type="paragraph" w:customStyle="1" w:styleId="5837635906C847D1B9B5B3669B93B7AC">
    <w:name w:val="5837635906C847D1B9B5B3669B93B7AC"/>
    <w:rsid w:val="00280ECF"/>
    <w:pPr>
      <w:spacing w:after="160" w:line="259" w:lineRule="auto"/>
    </w:pPr>
    <w:rPr>
      <w:lang w:val="en-IN" w:eastAsia="en-IN"/>
    </w:rPr>
  </w:style>
  <w:style w:type="paragraph" w:customStyle="1" w:styleId="963120162DE84157964998B7925CE8A2">
    <w:name w:val="963120162DE84157964998B7925CE8A2"/>
    <w:rsid w:val="00280ECF"/>
    <w:pPr>
      <w:spacing w:after="160" w:line="259" w:lineRule="auto"/>
    </w:pPr>
    <w:rPr>
      <w:lang w:val="en-IN" w:eastAsia="en-IN"/>
    </w:rPr>
  </w:style>
  <w:style w:type="paragraph" w:customStyle="1" w:styleId="C861C1A19FFA4EAA88D42AD25FE993B4">
    <w:name w:val="C861C1A19FFA4EAA88D42AD25FE993B4"/>
    <w:rsid w:val="00280ECF"/>
    <w:pPr>
      <w:spacing w:after="160" w:line="259" w:lineRule="auto"/>
    </w:pPr>
    <w:rPr>
      <w:lang w:val="en-IN" w:eastAsia="en-IN"/>
    </w:rPr>
  </w:style>
  <w:style w:type="paragraph" w:customStyle="1" w:styleId="E06096F203F349728C872808D6A652E7">
    <w:name w:val="E06096F203F349728C872808D6A652E7"/>
    <w:rsid w:val="008A68A0"/>
    <w:pPr>
      <w:spacing w:after="160" w:line="259" w:lineRule="auto"/>
    </w:pPr>
    <w:rPr>
      <w:lang w:val="en-IN" w:eastAsia="en-IN"/>
    </w:rPr>
  </w:style>
  <w:style w:type="paragraph" w:customStyle="1" w:styleId="7D6308867C1748A9A7DD9F179528CDD5">
    <w:name w:val="7D6308867C1748A9A7DD9F179528CDD5"/>
    <w:rsid w:val="008F5BED"/>
    <w:pPr>
      <w:spacing w:after="160" w:line="259" w:lineRule="auto"/>
    </w:pPr>
    <w:rPr>
      <w:lang w:val="en-IN" w:eastAsia="en-IN"/>
    </w:rPr>
  </w:style>
  <w:style w:type="paragraph" w:customStyle="1" w:styleId="19CF560113B5400FADFEC18BD4C16D60">
    <w:name w:val="19CF560113B5400FADFEC18BD4C16D60"/>
    <w:rsid w:val="008F5BED"/>
    <w:pPr>
      <w:spacing w:after="160" w:line="259" w:lineRule="auto"/>
    </w:pPr>
    <w:rPr>
      <w:lang w:val="en-IN" w:eastAsia="en-IN"/>
    </w:rPr>
  </w:style>
  <w:style w:type="paragraph" w:customStyle="1" w:styleId="186D172620074A34B171ECFED37AE123">
    <w:name w:val="186D172620074A34B171ECFED37AE123"/>
    <w:rsid w:val="008F5BED"/>
    <w:pPr>
      <w:spacing w:after="160" w:line="259" w:lineRule="auto"/>
    </w:pPr>
    <w:rPr>
      <w:lang w:val="en-IN" w:eastAsia="en-IN"/>
    </w:rPr>
  </w:style>
  <w:style w:type="paragraph" w:customStyle="1" w:styleId="BDCFFEE24DBC4426A7869421E2C54D9B">
    <w:name w:val="BDCFFEE24DBC4426A7869421E2C54D9B"/>
    <w:rsid w:val="008F5BED"/>
    <w:pPr>
      <w:spacing w:after="160" w:line="259" w:lineRule="auto"/>
    </w:pPr>
    <w:rPr>
      <w:lang w:val="en-IN" w:eastAsia="en-IN"/>
    </w:rPr>
  </w:style>
  <w:style w:type="paragraph" w:customStyle="1" w:styleId="30AA0544D28F4F129DA60789D6F40528">
    <w:name w:val="30AA0544D28F4F129DA60789D6F40528"/>
    <w:rsid w:val="008F5BED"/>
    <w:pPr>
      <w:spacing w:after="160" w:line="259" w:lineRule="auto"/>
    </w:pPr>
    <w:rPr>
      <w:lang w:val="en-IN" w:eastAsia="en-IN"/>
    </w:rPr>
  </w:style>
  <w:style w:type="paragraph" w:customStyle="1" w:styleId="7FD38F64BFC1481ABBB672F94B10984E">
    <w:name w:val="7FD38F64BFC1481ABBB672F94B10984E"/>
    <w:rsid w:val="00B83212"/>
    <w:pPr>
      <w:spacing w:after="160" w:line="259" w:lineRule="auto"/>
    </w:pPr>
    <w:rPr>
      <w:lang w:val="en-IN" w:eastAsia="en-IN"/>
    </w:rPr>
  </w:style>
  <w:style w:type="paragraph" w:customStyle="1" w:styleId="E8703DF2B3A24B858C2ABA3F8A0D96FD">
    <w:name w:val="E8703DF2B3A24B858C2ABA3F8A0D96FD"/>
    <w:rsid w:val="00D86A39"/>
    <w:pPr>
      <w:spacing w:after="160" w:line="259" w:lineRule="auto"/>
    </w:pPr>
    <w:rPr>
      <w:lang w:val="en-IN" w:eastAsia="en-IN"/>
    </w:rPr>
  </w:style>
  <w:style w:type="paragraph" w:customStyle="1" w:styleId="E4E98DA1B9F24CD18F7EDE467CF3C9B4">
    <w:name w:val="E4E98DA1B9F24CD18F7EDE467CF3C9B4"/>
    <w:rsid w:val="00D86A39"/>
    <w:pPr>
      <w:spacing w:after="160" w:line="259" w:lineRule="auto"/>
    </w:pPr>
    <w:rPr>
      <w:lang w:val="en-IN" w:eastAsia="en-IN"/>
    </w:rPr>
  </w:style>
  <w:style w:type="paragraph" w:customStyle="1" w:styleId="B05DA81D913343DE8966AF1128E8446C">
    <w:name w:val="B05DA81D913343DE8966AF1128E8446C"/>
    <w:rsid w:val="000961B4"/>
    <w:rPr>
      <w:lang w:val="en-IN" w:eastAsia="en-IN"/>
    </w:rPr>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961B4"/>
  </w:style>
  <w:style w:type="paragraph" w:customStyle="1" w:styleId="AEA64D58F2594F829EB0F1FA2EFBF741">
    <w:name w:val="AEA64D58F2594F829EB0F1FA2EFBF741"/>
    <w:rsid w:val="008E5490"/>
  </w:style>
  <w:style w:type="paragraph" w:customStyle="1" w:styleId="C17308B7054144069CBF0DAE9F21B6B9">
    <w:name w:val="C17308B7054144069CBF0DAE9F21B6B9"/>
    <w:rsid w:val="008E5490"/>
  </w:style>
  <w:style w:type="paragraph" w:customStyle="1" w:styleId="22E74B44A7ED443998F6A974C9C5635B">
    <w:name w:val="22E74B44A7ED443998F6A974C9C5635B"/>
    <w:rsid w:val="008E5490"/>
  </w:style>
  <w:style w:type="paragraph" w:customStyle="1" w:styleId="0389367DC71045EA9CCE84CEE2F71A6D">
    <w:name w:val="0389367DC71045EA9CCE84CEE2F71A6D"/>
    <w:rsid w:val="008E5490"/>
  </w:style>
  <w:style w:type="paragraph" w:customStyle="1" w:styleId="72B9351B67004A9E85A51D47427B6CFF">
    <w:name w:val="72B9351B67004A9E85A51D47427B6CFF"/>
    <w:rsid w:val="008E5490"/>
  </w:style>
  <w:style w:type="paragraph" w:customStyle="1" w:styleId="4086EBAD35B84A058C618D01398CA9CB">
    <w:name w:val="4086EBAD35B84A058C618D01398CA9CB"/>
    <w:rsid w:val="008E5490"/>
  </w:style>
  <w:style w:type="paragraph" w:customStyle="1" w:styleId="BDC0D30899A04C31AB6A7A1430BD4D02">
    <w:name w:val="BDC0D30899A04C31AB6A7A1430BD4D02"/>
    <w:rsid w:val="008E5490"/>
  </w:style>
  <w:style w:type="paragraph" w:customStyle="1" w:styleId="8B292AE0545B4019940CB6519F84C187">
    <w:name w:val="8B292AE0545B4019940CB6519F84C187"/>
    <w:rsid w:val="00CB03F8"/>
  </w:style>
  <w:style w:type="paragraph" w:customStyle="1" w:styleId="4456392FF19641A68E750394B8B2A2A1">
    <w:name w:val="4456392FF19641A68E750394B8B2A2A1"/>
    <w:rsid w:val="00CB03F8"/>
  </w:style>
  <w:style w:type="paragraph" w:customStyle="1" w:styleId="7EC635A8333E45FFB16924EFC9E59B48">
    <w:name w:val="7EC635A8333E45FFB16924EFC9E59B48"/>
    <w:rsid w:val="00CB03F8"/>
  </w:style>
  <w:style w:type="paragraph" w:customStyle="1" w:styleId="D7F58890E7174788ADF5142A58BDC2F1">
    <w:name w:val="D7F58890E7174788ADF5142A58BDC2F1"/>
    <w:rsid w:val="00CB03F8"/>
  </w:style>
  <w:style w:type="paragraph" w:customStyle="1" w:styleId="FE1E37FFD02844999A4012503AECAF41">
    <w:name w:val="FE1E37FFD02844999A4012503AECAF41"/>
    <w:rsid w:val="00CB03F8"/>
  </w:style>
  <w:style w:type="paragraph" w:customStyle="1" w:styleId="98A0BC25BE884AAAA9BEB164A9834717">
    <w:name w:val="98A0BC25BE884AAAA9BEB164A9834717"/>
    <w:rsid w:val="00CB03F8"/>
  </w:style>
  <w:style w:type="paragraph" w:customStyle="1" w:styleId="45B0285D89FA4CCC837C674CA470E179">
    <w:name w:val="45B0285D89FA4CCC837C674CA470E179"/>
    <w:rsid w:val="00CB03F8"/>
  </w:style>
  <w:style w:type="paragraph" w:customStyle="1" w:styleId="2048A7A5644E4F3696B0ADF6E2B366C7">
    <w:name w:val="2048A7A5644E4F3696B0ADF6E2B366C7"/>
    <w:rsid w:val="00CB03F8"/>
  </w:style>
  <w:style w:type="paragraph" w:customStyle="1" w:styleId="B1DB4F559AA5431A8A7AC0CE13AFB69E">
    <w:name w:val="B1DB4F559AA5431A8A7AC0CE13AFB69E"/>
    <w:rsid w:val="00CB03F8"/>
  </w:style>
  <w:style w:type="paragraph" w:customStyle="1" w:styleId="88E586B9D10B41E8AB97DEF097976377">
    <w:name w:val="88E586B9D10B41E8AB97DEF097976377"/>
    <w:rsid w:val="00CB03F8"/>
  </w:style>
  <w:style w:type="paragraph" w:customStyle="1" w:styleId="7E163AD4D0394A79830F5F42119C7FA0">
    <w:name w:val="7E163AD4D0394A79830F5F42119C7FA0"/>
    <w:rsid w:val="00CB03F8"/>
  </w:style>
  <w:style w:type="paragraph" w:customStyle="1" w:styleId="292C5CF375CD4885AC6A8A4BEA83847F">
    <w:name w:val="292C5CF375CD4885AC6A8A4BEA83847F"/>
    <w:rsid w:val="00CB03F8"/>
  </w:style>
  <w:style w:type="paragraph" w:customStyle="1" w:styleId="CD22F1B90DC24EFC8167294C41A15665">
    <w:name w:val="CD22F1B90DC24EFC8167294C41A15665"/>
    <w:rsid w:val="00CB03F8"/>
  </w:style>
  <w:style w:type="paragraph" w:customStyle="1" w:styleId="A2630DECF24B4CB4B36A26A1E997BFCA">
    <w:name w:val="A2630DECF24B4CB4B36A26A1E997BFCA"/>
    <w:rsid w:val="00CB03F8"/>
  </w:style>
  <w:style w:type="paragraph" w:customStyle="1" w:styleId="91D0D370AD5B4A92B6F99DF89EC8BBC9">
    <w:name w:val="91D0D370AD5B4A92B6F99DF89EC8BBC9"/>
    <w:rsid w:val="00CB03F8"/>
  </w:style>
  <w:style w:type="paragraph" w:customStyle="1" w:styleId="9C5433C748E64085B5B17C03AF220852">
    <w:name w:val="9C5433C748E64085B5B17C03AF220852"/>
    <w:rsid w:val="00CB03F8"/>
  </w:style>
  <w:style w:type="paragraph" w:customStyle="1" w:styleId="25B2B29D37C340B9AECF74A0DF9A9D5C">
    <w:name w:val="25B2B29D37C340B9AECF74A0DF9A9D5C"/>
    <w:rsid w:val="00CB03F8"/>
  </w:style>
  <w:style w:type="paragraph" w:customStyle="1" w:styleId="75F96A4A20E64DBA91E4236F04692415">
    <w:name w:val="75F96A4A20E64DBA91E4236F04692415"/>
    <w:rsid w:val="00CB03F8"/>
  </w:style>
  <w:style w:type="paragraph" w:customStyle="1" w:styleId="D547122E7270472F8488B448E78FD960">
    <w:name w:val="D547122E7270472F8488B448E78FD960"/>
    <w:rsid w:val="00CB03F8"/>
  </w:style>
  <w:style w:type="paragraph" w:customStyle="1" w:styleId="4F9BB5D635D14E59BFADC5E06BE21620">
    <w:name w:val="4F9BB5D635D14E59BFADC5E06BE21620"/>
    <w:rsid w:val="00CB03F8"/>
  </w:style>
  <w:style w:type="paragraph" w:customStyle="1" w:styleId="8FCA1A1239F747E9B2E70B1827AFA84C">
    <w:name w:val="8FCA1A1239F747E9B2E70B1827AFA84C"/>
    <w:rsid w:val="00CB03F8"/>
  </w:style>
  <w:style w:type="paragraph" w:customStyle="1" w:styleId="769FF28CAF014FFC94690D54541B226C">
    <w:name w:val="769FF28CAF014FFC94690D54541B226C"/>
    <w:rsid w:val="00CB03F8"/>
  </w:style>
  <w:style w:type="paragraph" w:customStyle="1" w:styleId="F3735E78FDE849CBBECF640F4F1D24AC">
    <w:name w:val="F3735E78FDE849CBBECF640F4F1D24AC"/>
    <w:rsid w:val="00CB03F8"/>
  </w:style>
  <w:style w:type="paragraph" w:customStyle="1" w:styleId="0BFB834E0C75452298757C89CD9A98A1">
    <w:name w:val="0BFB834E0C75452298757C89CD9A98A1"/>
    <w:rsid w:val="00CB03F8"/>
  </w:style>
  <w:style w:type="paragraph" w:customStyle="1" w:styleId="759D5BC59DBD4DFB88059D4630433521">
    <w:name w:val="759D5BC59DBD4DFB88059D4630433521"/>
    <w:rsid w:val="00CB03F8"/>
  </w:style>
  <w:style w:type="paragraph" w:customStyle="1" w:styleId="054718A969DC476BB6733289FDB6362E">
    <w:name w:val="054718A969DC476BB6733289FDB6362E"/>
    <w:rsid w:val="00CB03F8"/>
  </w:style>
  <w:style w:type="paragraph" w:customStyle="1" w:styleId="74EF4E0F9F7C47D7946A85FB169939D6">
    <w:name w:val="74EF4E0F9F7C47D7946A85FB169939D6"/>
    <w:rsid w:val="00CB03F8"/>
  </w:style>
  <w:style w:type="paragraph" w:customStyle="1" w:styleId="46728EBFA93F4105B9ACC334F3799735">
    <w:name w:val="46728EBFA93F4105B9ACC334F3799735"/>
    <w:rsid w:val="00CB03F8"/>
  </w:style>
  <w:style w:type="paragraph" w:customStyle="1" w:styleId="B9CAD82D1138460B990CE4DA71537884">
    <w:name w:val="B9CAD82D1138460B990CE4DA71537884"/>
    <w:rsid w:val="00CB03F8"/>
  </w:style>
  <w:style w:type="paragraph" w:customStyle="1" w:styleId="21A0DB68736C4C59BD7667846EF43C26">
    <w:name w:val="21A0DB68736C4C59BD7667846EF43C26"/>
    <w:rsid w:val="00CB03F8"/>
  </w:style>
  <w:style w:type="paragraph" w:customStyle="1" w:styleId="F5EA09A6C6BD4AE7A98D42A69BBCE4D4">
    <w:name w:val="F5EA09A6C6BD4AE7A98D42A69BBCE4D4"/>
    <w:rsid w:val="00CB03F8"/>
  </w:style>
  <w:style w:type="paragraph" w:customStyle="1" w:styleId="929DA3E85F704A2BA3EA2FC5D8D81806">
    <w:name w:val="929DA3E85F704A2BA3EA2FC5D8D81806"/>
    <w:rsid w:val="00CB03F8"/>
  </w:style>
  <w:style w:type="paragraph" w:customStyle="1" w:styleId="0CBBCE2894944227AC484F439B64E1AD">
    <w:name w:val="0CBBCE2894944227AC484F439B64E1AD"/>
    <w:rsid w:val="004D02C4"/>
  </w:style>
  <w:style w:type="paragraph" w:customStyle="1" w:styleId="78389209643F40A2AE6AA8C652AF2FED">
    <w:name w:val="78389209643F40A2AE6AA8C652AF2FED"/>
    <w:rsid w:val="004D02C4"/>
  </w:style>
  <w:style w:type="paragraph" w:customStyle="1" w:styleId="EE4CCFD708AC42A39585B1B4893300AD">
    <w:name w:val="EE4CCFD708AC42A39585B1B4893300AD"/>
    <w:rsid w:val="004D02C4"/>
  </w:style>
  <w:style w:type="paragraph" w:customStyle="1" w:styleId="E79CFC8DBE5744A3AC883132B1302ED8">
    <w:name w:val="E79CFC8DBE5744A3AC883132B1302ED8"/>
    <w:rsid w:val="004D02C4"/>
  </w:style>
  <w:style w:type="paragraph" w:customStyle="1" w:styleId="FECDB06CF88E403986676F3FE05ED0AD">
    <w:name w:val="FECDB06CF88E403986676F3FE05ED0AD"/>
    <w:rsid w:val="004D02C4"/>
  </w:style>
  <w:style w:type="paragraph" w:customStyle="1" w:styleId="D317E6B60D9C42ED9D3BDCE0D133D14A">
    <w:name w:val="D317E6B60D9C42ED9D3BDCE0D133D14A"/>
    <w:rsid w:val="004D02C4"/>
  </w:style>
  <w:style w:type="paragraph" w:customStyle="1" w:styleId="CF1822D106934B73A62C50F718043913">
    <w:name w:val="CF1822D106934B73A62C50F718043913"/>
    <w:rsid w:val="004D02C4"/>
  </w:style>
  <w:style w:type="paragraph" w:customStyle="1" w:styleId="A7E3BCC084BF427DB12B2A3B7BA4B8AF">
    <w:name w:val="A7E3BCC084BF427DB12B2A3B7BA4B8AF"/>
    <w:rsid w:val="004D02C4"/>
  </w:style>
  <w:style w:type="paragraph" w:customStyle="1" w:styleId="C124C7E7483143B59B2E668B6BB04CF0">
    <w:name w:val="C124C7E7483143B59B2E668B6BB04CF0"/>
    <w:rsid w:val="004D02C4"/>
  </w:style>
  <w:style w:type="paragraph" w:customStyle="1" w:styleId="85EF4686F1274971AF21F8BCED9CE720">
    <w:name w:val="85EF4686F1274971AF21F8BCED9CE720"/>
    <w:rsid w:val="004D02C4"/>
  </w:style>
  <w:style w:type="paragraph" w:customStyle="1" w:styleId="F015DA789BE0444AB3DAFF4E4DA00883">
    <w:name w:val="F015DA789BE0444AB3DAFF4E4DA00883"/>
    <w:rsid w:val="004D02C4"/>
  </w:style>
  <w:style w:type="paragraph" w:customStyle="1" w:styleId="82E549BE9BF14AD7A0FCDCE6CE02F906">
    <w:name w:val="82E549BE9BF14AD7A0FCDCE6CE02F906"/>
    <w:rsid w:val="004D02C4"/>
  </w:style>
  <w:style w:type="paragraph" w:customStyle="1" w:styleId="31B87A8E40A84E09999E14DF9A018DB3">
    <w:name w:val="31B87A8E40A84E09999E14DF9A018DB3"/>
    <w:rsid w:val="006A5FF6"/>
  </w:style>
  <w:style w:type="paragraph" w:customStyle="1" w:styleId="A32B1CFF913147AEA7F186C2ADC8715A">
    <w:name w:val="A32B1CFF913147AEA7F186C2ADC8715A"/>
    <w:rsid w:val="0074189E"/>
  </w:style>
  <w:style w:type="paragraph" w:customStyle="1" w:styleId="5CD10374D57D4AA98A4F4091D3B63506">
    <w:name w:val="5CD10374D57D4AA98A4F4091D3B63506"/>
    <w:rsid w:val="00280ECF"/>
    <w:pPr>
      <w:spacing w:after="160" w:line="259" w:lineRule="auto"/>
    </w:pPr>
    <w:rPr>
      <w:lang w:val="en-IN" w:eastAsia="en-IN"/>
    </w:rPr>
  </w:style>
  <w:style w:type="paragraph" w:customStyle="1" w:styleId="E742D18C615E4A24B912A12FC06E5679">
    <w:name w:val="E742D18C615E4A24B912A12FC06E5679"/>
    <w:rsid w:val="00280ECF"/>
    <w:pPr>
      <w:spacing w:after="160" w:line="259" w:lineRule="auto"/>
    </w:pPr>
    <w:rPr>
      <w:lang w:val="en-IN" w:eastAsia="en-IN"/>
    </w:rPr>
  </w:style>
  <w:style w:type="paragraph" w:customStyle="1" w:styleId="7827CB9AAE92421289E61B66C661372B">
    <w:name w:val="7827CB9AAE92421289E61B66C661372B"/>
    <w:rsid w:val="00280ECF"/>
    <w:pPr>
      <w:spacing w:after="160" w:line="259" w:lineRule="auto"/>
    </w:pPr>
    <w:rPr>
      <w:lang w:val="en-IN" w:eastAsia="en-IN"/>
    </w:rPr>
  </w:style>
  <w:style w:type="paragraph" w:customStyle="1" w:styleId="891094D0C8FF40CF9810DC523A1B8A39">
    <w:name w:val="891094D0C8FF40CF9810DC523A1B8A39"/>
    <w:rsid w:val="00280ECF"/>
    <w:pPr>
      <w:spacing w:after="160" w:line="259" w:lineRule="auto"/>
    </w:pPr>
    <w:rPr>
      <w:lang w:val="en-IN" w:eastAsia="en-IN"/>
    </w:rPr>
  </w:style>
  <w:style w:type="paragraph" w:customStyle="1" w:styleId="5837635906C847D1B9B5B3669B93B7AC">
    <w:name w:val="5837635906C847D1B9B5B3669B93B7AC"/>
    <w:rsid w:val="00280ECF"/>
    <w:pPr>
      <w:spacing w:after="160" w:line="259" w:lineRule="auto"/>
    </w:pPr>
    <w:rPr>
      <w:lang w:val="en-IN" w:eastAsia="en-IN"/>
    </w:rPr>
  </w:style>
  <w:style w:type="paragraph" w:customStyle="1" w:styleId="963120162DE84157964998B7925CE8A2">
    <w:name w:val="963120162DE84157964998B7925CE8A2"/>
    <w:rsid w:val="00280ECF"/>
    <w:pPr>
      <w:spacing w:after="160" w:line="259" w:lineRule="auto"/>
    </w:pPr>
    <w:rPr>
      <w:lang w:val="en-IN" w:eastAsia="en-IN"/>
    </w:rPr>
  </w:style>
  <w:style w:type="paragraph" w:customStyle="1" w:styleId="C861C1A19FFA4EAA88D42AD25FE993B4">
    <w:name w:val="C861C1A19FFA4EAA88D42AD25FE993B4"/>
    <w:rsid w:val="00280ECF"/>
    <w:pPr>
      <w:spacing w:after="160" w:line="259" w:lineRule="auto"/>
    </w:pPr>
    <w:rPr>
      <w:lang w:val="en-IN" w:eastAsia="en-IN"/>
    </w:rPr>
  </w:style>
  <w:style w:type="paragraph" w:customStyle="1" w:styleId="E06096F203F349728C872808D6A652E7">
    <w:name w:val="E06096F203F349728C872808D6A652E7"/>
    <w:rsid w:val="008A68A0"/>
    <w:pPr>
      <w:spacing w:after="160" w:line="259" w:lineRule="auto"/>
    </w:pPr>
    <w:rPr>
      <w:lang w:val="en-IN" w:eastAsia="en-IN"/>
    </w:rPr>
  </w:style>
  <w:style w:type="paragraph" w:customStyle="1" w:styleId="7D6308867C1748A9A7DD9F179528CDD5">
    <w:name w:val="7D6308867C1748A9A7DD9F179528CDD5"/>
    <w:rsid w:val="008F5BED"/>
    <w:pPr>
      <w:spacing w:after="160" w:line="259" w:lineRule="auto"/>
    </w:pPr>
    <w:rPr>
      <w:lang w:val="en-IN" w:eastAsia="en-IN"/>
    </w:rPr>
  </w:style>
  <w:style w:type="paragraph" w:customStyle="1" w:styleId="19CF560113B5400FADFEC18BD4C16D60">
    <w:name w:val="19CF560113B5400FADFEC18BD4C16D60"/>
    <w:rsid w:val="008F5BED"/>
    <w:pPr>
      <w:spacing w:after="160" w:line="259" w:lineRule="auto"/>
    </w:pPr>
    <w:rPr>
      <w:lang w:val="en-IN" w:eastAsia="en-IN"/>
    </w:rPr>
  </w:style>
  <w:style w:type="paragraph" w:customStyle="1" w:styleId="186D172620074A34B171ECFED37AE123">
    <w:name w:val="186D172620074A34B171ECFED37AE123"/>
    <w:rsid w:val="008F5BED"/>
    <w:pPr>
      <w:spacing w:after="160" w:line="259" w:lineRule="auto"/>
    </w:pPr>
    <w:rPr>
      <w:lang w:val="en-IN" w:eastAsia="en-IN"/>
    </w:rPr>
  </w:style>
  <w:style w:type="paragraph" w:customStyle="1" w:styleId="BDCFFEE24DBC4426A7869421E2C54D9B">
    <w:name w:val="BDCFFEE24DBC4426A7869421E2C54D9B"/>
    <w:rsid w:val="008F5BED"/>
    <w:pPr>
      <w:spacing w:after="160" w:line="259" w:lineRule="auto"/>
    </w:pPr>
    <w:rPr>
      <w:lang w:val="en-IN" w:eastAsia="en-IN"/>
    </w:rPr>
  </w:style>
  <w:style w:type="paragraph" w:customStyle="1" w:styleId="30AA0544D28F4F129DA60789D6F40528">
    <w:name w:val="30AA0544D28F4F129DA60789D6F40528"/>
    <w:rsid w:val="008F5BED"/>
    <w:pPr>
      <w:spacing w:after="160" w:line="259" w:lineRule="auto"/>
    </w:pPr>
    <w:rPr>
      <w:lang w:val="en-IN" w:eastAsia="en-IN"/>
    </w:rPr>
  </w:style>
  <w:style w:type="paragraph" w:customStyle="1" w:styleId="7FD38F64BFC1481ABBB672F94B10984E">
    <w:name w:val="7FD38F64BFC1481ABBB672F94B10984E"/>
    <w:rsid w:val="00B83212"/>
    <w:pPr>
      <w:spacing w:after="160" w:line="259" w:lineRule="auto"/>
    </w:pPr>
    <w:rPr>
      <w:lang w:val="en-IN" w:eastAsia="en-IN"/>
    </w:rPr>
  </w:style>
  <w:style w:type="paragraph" w:customStyle="1" w:styleId="E8703DF2B3A24B858C2ABA3F8A0D96FD">
    <w:name w:val="E8703DF2B3A24B858C2ABA3F8A0D96FD"/>
    <w:rsid w:val="00D86A39"/>
    <w:pPr>
      <w:spacing w:after="160" w:line="259" w:lineRule="auto"/>
    </w:pPr>
    <w:rPr>
      <w:lang w:val="en-IN" w:eastAsia="en-IN"/>
    </w:rPr>
  </w:style>
  <w:style w:type="paragraph" w:customStyle="1" w:styleId="E4E98DA1B9F24CD18F7EDE467CF3C9B4">
    <w:name w:val="E4E98DA1B9F24CD18F7EDE467CF3C9B4"/>
    <w:rsid w:val="00D86A39"/>
    <w:pPr>
      <w:spacing w:after="160" w:line="259" w:lineRule="auto"/>
    </w:pPr>
    <w:rPr>
      <w:lang w:val="en-IN" w:eastAsia="en-IN"/>
    </w:rPr>
  </w:style>
  <w:style w:type="paragraph" w:customStyle="1" w:styleId="B05DA81D913343DE8966AF1128E8446C">
    <w:name w:val="B05DA81D913343DE8966AF1128E8446C"/>
    <w:rsid w:val="000961B4"/>
    <w:rPr>
      <w:lang w:val="en-IN" w:eastAsia="en-IN"/>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5060B3E-2FCB-41C0-BDE3-FC4AE1AB6D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TotalTime>
  <Pages>9</Pages>
  <Words>1149</Words>
  <Characters>6550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bits</Company>
  <LinksUpToDate>false</LinksUpToDate>
  <CharactersWithSpaces>7684</CharactersWithSpaces>
  <SharedDoc>false</SharedDoc>
  <HLinks>
    <vt:vector size="42" baseType="variant">
      <vt:variant>
        <vt:i4>2031671</vt:i4>
      </vt:variant>
      <vt:variant>
        <vt:i4>38</vt:i4>
      </vt:variant>
      <vt:variant>
        <vt:i4>0</vt:i4>
      </vt:variant>
      <vt:variant>
        <vt:i4>5</vt:i4>
      </vt:variant>
      <vt:variant>
        <vt:lpwstr/>
      </vt:variant>
      <vt:variant>
        <vt:lpwstr>_Toc366305283</vt:lpwstr>
      </vt:variant>
      <vt:variant>
        <vt:i4>2031671</vt:i4>
      </vt:variant>
      <vt:variant>
        <vt:i4>32</vt:i4>
      </vt:variant>
      <vt:variant>
        <vt:i4>0</vt:i4>
      </vt:variant>
      <vt:variant>
        <vt:i4>5</vt:i4>
      </vt:variant>
      <vt:variant>
        <vt:lpwstr/>
      </vt:variant>
      <vt:variant>
        <vt:lpwstr>_Toc366305282</vt:lpwstr>
      </vt:variant>
      <vt:variant>
        <vt:i4>2031671</vt:i4>
      </vt:variant>
      <vt:variant>
        <vt:i4>26</vt:i4>
      </vt:variant>
      <vt:variant>
        <vt:i4>0</vt:i4>
      </vt:variant>
      <vt:variant>
        <vt:i4>5</vt:i4>
      </vt:variant>
      <vt:variant>
        <vt:lpwstr/>
      </vt:variant>
      <vt:variant>
        <vt:lpwstr>_Toc366305281</vt:lpwstr>
      </vt:variant>
      <vt:variant>
        <vt:i4>2031671</vt:i4>
      </vt:variant>
      <vt:variant>
        <vt:i4>20</vt:i4>
      </vt:variant>
      <vt:variant>
        <vt:i4>0</vt:i4>
      </vt:variant>
      <vt:variant>
        <vt:i4>5</vt:i4>
      </vt:variant>
      <vt:variant>
        <vt:lpwstr/>
      </vt:variant>
      <vt:variant>
        <vt:lpwstr>_Toc366305280</vt:lpwstr>
      </vt:variant>
      <vt:variant>
        <vt:i4>1048631</vt:i4>
      </vt:variant>
      <vt:variant>
        <vt:i4>14</vt:i4>
      </vt:variant>
      <vt:variant>
        <vt:i4>0</vt:i4>
      </vt:variant>
      <vt:variant>
        <vt:i4>5</vt:i4>
      </vt:variant>
      <vt:variant>
        <vt:lpwstr/>
      </vt:variant>
      <vt:variant>
        <vt:lpwstr>_Toc366305279</vt:lpwstr>
      </vt:variant>
      <vt:variant>
        <vt:i4>1048631</vt:i4>
      </vt:variant>
      <vt:variant>
        <vt:i4>8</vt:i4>
      </vt:variant>
      <vt:variant>
        <vt:i4>0</vt:i4>
      </vt:variant>
      <vt:variant>
        <vt:i4>5</vt:i4>
      </vt:variant>
      <vt:variant>
        <vt:lpwstr/>
      </vt:variant>
      <vt:variant>
        <vt:lpwstr>_Toc366305278</vt:lpwstr>
      </vt:variant>
      <vt:variant>
        <vt:i4>1048631</vt:i4>
      </vt:variant>
      <vt:variant>
        <vt:i4>2</vt:i4>
      </vt:variant>
      <vt:variant>
        <vt:i4>0</vt:i4>
      </vt:variant>
      <vt:variant>
        <vt:i4>5</vt:i4>
      </vt:variant>
      <vt:variant>
        <vt:lpwstr/>
      </vt:variant>
      <vt:variant>
        <vt:lpwstr>_Toc366305277</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ananth</dc:creator>
  <cp:lastModifiedBy>Manan Agarwal</cp:lastModifiedBy>
  <cp:revision>36</cp:revision>
  <cp:lastPrinted>2011-09-30T09:42:00Z</cp:lastPrinted>
  <dcterms:created xsi:type="dcterms:W3CDTF">2026-02-02T15:53:00Z</dcterms:created>
  <dcterms:modified xsi:type="dcterms:W3CDTF">2026-02-02T17:44:00Z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3aa0b5cf957f6302e5cb7fa874fe2e00c0daf0e5ad63f81011e36cc7fd01a7d7</vt:lpwstr>
  </property>
</Properties>
</file>